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677D" w:rsidRDefault="000976A6">
      <w:pPr>
        <w:spacing w:before="35" w:line="283" w:lineRule="auto"/>
        <w:ind w:left="2901" w:right="1991" w:hanging="1342"/>
        <w:rPr>
          <w:sz w:val="32"/>
          <w:szCs w:val="32"/>
        </w:rPr>
      </w:pPr>
      <w:r>
        <w:rPr>
          <w:sz w:val="32"/>
          <w:szCs w:val="32"/>
        </w:rPr>
        <w:t>GUJA</w:t>
      </w:r>
      <w:r>
        <w:rPr>
          <w:spacing w:val="1"/>
          <w:sz w:val="32"/>
          <w:szCs w:val="32"/>
        </w:rPr>
        <w:t>R</w:t>
      </w:r>
      <w:r>
        <w:rPr>
          <w:sz w:val="32"/>
          <w:szCs w:val="32"/>
        </w:rPr>
        <w:t>AT</w:t>
      </w:r>
      <w:r>
        <w:rPr>
          <w:spacing w:val="-14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T</w:t>
      </w:r>
      <w:r>
        <w:rPr>
          <w:sz w:val="32"/>
          <w:szCs w:val="32"/>
        </w:rPr>
        <w:t>EC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NOL</w:t>
      </w:r>
      <w:r>
        <w:rPr>
          <w:spacing w:val="1"/>
          <w:sz w:val="32"/>
          <w:szCs w:val="32"/>
        </w:rPr>
        <w:t>O</w:t>
      </w:r>
      <w:r>
        <w:rPr>
          <w:sz w:val="32"/>
          <w:szCs w:val="32"/>
        </w:rPr>
        <w:t>GIC</w:t>
      </w:r>
      <w:r>
        <w:rPr>
          <w:spacing w:val="2"/>
          <w:sz w:val="32"/>
          <w:szCs w:val="32"/>
        </w:rPr>
        <w:t>A</w:t>
      </w:r>
      <w:r>
        <w:rPr>
          <w:sz w:val="32"/>
          <w:szCs w:val="32"/>
        </w:rPr>
        <w:t>L</w:t>
      </w:r>
      <w:r>
        <w:rPr>
          <w:spacing w:val="-28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UN</w:t>
      </w:r>
      <w:r>
        <w:rPr>
          <w:sz w:val="32"/>
          <w:szCs w:val="32"/>
        </w:rPr>
        <w:t>IV</w:t>
      </w:r>
      <w:r>
        <w:rPr>
          <w:spacing w:val="-1"/>
          <w:sz w:val="32"/>
          <w:szCs w:val="32"/>
        </w:rPr>
        <w:t>E</w:t>
      </w:r>
      <w:r>
        <w:rPr>
          <w:sz w:val="32"/>
          <w:szCs w:val="32"/>
        </w:rPr>
        <w:t>R</w:t>
      </w:r>
      <w:r>
        <w:rPr>
          <w:spacing w:val="3"/>
          <w:sz w:val="32"/>
          <w:szCs w:val="32"/>
        </w:rPr>
        <w:t>S</w:t>
      </w:r>
      <w:r>
        <w:rPr>
          <w:sz w:val="32"/>
          <w:szCs w:val="32"/>
        </w:rPr>
        <w:t>I</w:t>
      </w:r>
      <w:r>
        <w:rPr>
          <w:spacing w:val="-1"/>
          <w:sz w:val="32"/>
          <w:szCs w:val="32"/>
        </w:rPr>
        <w:t>T</w:t>
      </w:r>
      <w:r>
        <w:rPr>
          <w:sz w:val="32"/>
          <w:szCs w:val="32"/>
        </w:rPr>
        <w:t xml:space="preserve">Y </w:t>
      </w:r>
      <w:proofErr w:type="spellStart"/>
      <w:r>
        <w:rPr>
          <w:sz w:val="32"/>
          <w:szCs w:val="32"/>
        </w:rPr>
        <w:t>C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a</w:t>
      </w:r>
      <w:r>
        <w:rPr>
          <w:spacing w:val="1"/>
          <w:sz w:val="32"/>
          <w:szCs w:val="32"/>
        </w:rPr>
        <w:t>nd</w:t>
      </w:r>
      <w:r>
        <w:rPr>
          <w:spacing w:val="-1"/>
          <w:sz w:val="32"/>
          <w:szCs w:val="32"/>
        </w:rPr>
        <w:t>k</w:t>
      </w:r>
      <w:r>
        <w:rPr>
          <w:spacing w:val="1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1"/>
          <w:sz w:val="32"/>
          <w:szCs w:val="32"/>
        </w:rPr>
        <w:t>d</w:t>
      </w:r>
      <w:r>
        <w:rPr>
          <w:sz w:val="32"/>
          <w:szCs w:val="32"/>
        </w:rPr>
        <w:t>a</w:t>
      </w:r>
      <w:proofErr w:type="spellEnd"/>
      <w:r>
        <w:rPr>
          <w:sz w:val="32"/>
          <w:szCs w:val="32"/>
        </w:rPr>
        <w:t>,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>
        <w:rPr>
          <w:spacing w:val="3"/>
          <w:sz w:val="32"/>
          <w:szCs w:val="32"/>
        </w:rPr>
        <w:t>h</w:t>
      </w:r>
      <w:r>
        <w:rPr>
          <w:spacing w:val="-1"/>
          <w:sz w:val="32"/>
          <w:szCs w:val="32"/>
        </w:rPr>
        <w:t>m</w:t>
      </w:r>
      <w:r>
        <w:rPr>
          <w:sz w:val="32"/>
          <w:szCs w:val="32"/>
        </w:rPr>
        <w:t>e</w:t>
      </w:r>
      <w:r>
        <w:rPr>
          <w:spacing w:val="1"/>
          <w:sz w:val="32"/>
          <w:szCs w:val="32"/>
        </w:rPr>
        <w:t>d</w:t>
      </w:r>
      <w:r>
        <w:rPr>
          <w:sz w:val="32"/>
          <w:szCs w:val="32"/>
        </w:rPr>
        <w:t>a</w:t>
      </w:r>
      <w:r>
        <w:rPr>
          <w:spacing w:val="1"/>
          <w:sz w:val="32"/>
          <w:szCs w:val="32"/>
        </w:rPr>
        <w:t>b</w:t>
      </w:r>
      <w:r>
        <w:rPr>
          <w:sz w:val="32"/>
          <w:szCs w:val="32"/>
        </w:rPr>
        <w:t>ad</w:t>
      </w:r>
    </w:p>
    <w:p w:rsidR="0064677D" w:rsidRDefault="000976A6">
      <w:pPr>
        <w:spacing w:before="2"/>
        <w:ind w:left="4098" w:right="4409"/>
        <w:jc w:val="center"/>
        <w:rPr>
          <w:sz w:val="32"/>
          <w:szCs w:val="3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66" type="#_x0000_t75" style="position:absolute;left:0;text-align:left;margin-left:73.5pt;margin-top:132pt;width:90pt;height:87pt;z-index:-1200;mso-position-horizontal-relative:page;mso-position-vertical-relative:page">
            <v:imagedata r:id="rId7" o:title=""/>
            <w10:wrap anchorx="page" anchory="page"/>
          </v:shape>
        </w:pict>
      </w:r>
      <w:r>
        <w:pict>
          <v:shape id="_x0000_s1165" type="#_x0000_t75" style="position:absolute;left:0;text-align:left;margin-left:437.25pt;margin-top:123.75pt;width:117.75pt;height:107.25pt;z-index:-1199;mso-position-horizontal-relative:page;mso-position-vertical-relative:page">
            <v:imagedata r:id="rId8" o:title=""/>
            <w10:wrap anchorx="page" anchory="page"/>
          </v:shape>
        </w:pict>
      </w:r>
      <w:proofErr w:type="spellStart"/>
      <w:r>
        <w:rPr>
          <w:w w:val="99"/>
          <w:sz w:val="32"/>
          <w:szCs w:val="32"/>
        </w:rPr>
        <w:t>A</w:t>
      </w:r>
      <w:r>
        <w:rPr>
          <w:spacing w:val="1"/>
          <w:w w:val="99"/>
          <w:sz w:val="32"/>
          <w:szCs w:val="32"/>
        </w:rPr>
        <w:t>ff</w:t>
      </w:r>
      <w:r>
        <w:rPr>
          <w:sz w:val="32"/>
          <w:szCs w:val="32"/>
        </w:rPr>
        <w:t>i</w:t>
      </w:r>
      <w:r>
        <w:rPr>
          <w:spacing w:val="1"/>
          <w:sz w:val="32"/>
          <w:szCs w:val="32"/>
        </w:rPr>
        <w:t>t</w:t>
      </w:r>
      <w:r>
        <w:rPr>
          <w:w w:val="99"/>
          <w:sz w:val="32"/>
          <w:szCs w:val="32"/>
        </w:rPr>
        <w:t>iated</w:t>
      </w:r>
      <w:proofErr w:type="spellEnd"/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before="18" w:line="220" w:lineRule="exact"/>
        <w:rPr>
          <w:sz w:val="22"/>
          <w:szCs w:val="22"/>
        </w:rPr>
      </w:pPr>
    </w:p>
    <w:p w:rsidR="0064677D" w:rsidRDefault="000976A6">
      <w:pPr>
        <w:ind w:left="1712" w:right="2196"/>
        <w:jc w:val="center"/>
        <w:rPr>
          <w:sz w:val="44"/>
          <w:szCs w:val="44"/>
        </w:rPr>
      </w:pPr>
      <w:r>
        <w:rPr>
          <w:b/>
          <w:sz w:val="44"/>
          <w:szCs w:val="44"/>
        </w:rPr>
        <w:t>Ap</w:t>
      </w:r>
      <w:r>
        <w:rPr>
          <w:b/>
          <w:spacing w:val="1"/>
          <w:sz w:val="44"/>
          <w:szCs w:val="44"/>
        </w:rPr>
        <w:t>o</w:t>
      </w:r>
      <w:r>
        <w:rPr>
          <w:b/>
          <w:sz w:val="44"/>
          <w:szCs w:val="44"/>
        </w:rPr>
        <w:t>llo</w:t>
      </w:r>
      <w:r>
        <w:rPr>
          <w:b/>
          <w:spacing w:val="-7"/>
          <w:sz w:val="44"/>
          <w:szCs w:val="44"/>
        </w:rPr>
        <w:t xml:space="preserve"> </w:t>
      </w:r>
      <w:r>
        <w:rPr>
          <w:b/>
          <w:sz w:val="44"/>
          <w:szCs w:val="44"/>
        </w:rPr>
        <w:t>Instit</w:t>
      </w:r>
      <w:r>
        <w:rPr>
          <w:b/>
          <w:spacing w:val="1"/>
          <w:sz w:val="44"/>
          <w:szCs w:val="44"/>
        </w:rPr>
        <w:t>u</w:t>
      </w:r>
      <w:r>
        <w:rPr>
          <w:b/>
          <w:sz w:val="44"/>
          <w:szCs w:val="44"/>
        </w:rPr>
        <w:t>te</w:t>
      </w:r>
      <w:r>
        <w:rPr>
          <w:b/>
          <w:spacing w:val="-16"/>
          <w:sz w:val="44"/>
          <w:szCs w:val="44"/>
        </w:rPr>
        <w:t xml:space="preserve"> </w:t>
      </w:r>
      <w:r>
        <w:rPr>
          <w:b/>
          <w:spacing w:val="1"/>
          <w:sz w:val="44"/>
          <w:szCs w:val="44"/>
        </w:rPr>
        <w:t>o</w:t>
      </w:r>
      <w:r>
        <w:rPr>
          <w:b/>
          <w:sz w:val="44"/>
          <w:szCs w:val="44"/>
        </w:rPr>
        <w:t>f</w:t>
      </w:r>
      <w:r>
        <w:rPr>
          <w:b/>
          <w:spacing w:val="-4"/>
          <w:sz w:val="44"/>
          <w:szCs w:val="44"/>
        </w:rPr>
        <w:t xml:space="preserve"> </w:t>
      </w:r>
      <w:r>
        <w:rPr>
          <w:b/>
          <w:w w:val="99"/>
          <w:sz w:val="44"/>
          <w:szCs w:val="44"/>
        </w:rPr>
        <w:t>En</w:t>
      </w:r>
      <w:r>
        <w:rPr>
          <w:b/>
          <w:spacing w:val="2"/>
          <w:w w:val="99"/>
          <w:sz w:val="44"/>
          <w:szCs w:val="44"/>
        </w:rPr>
        <w:t>g</w:t>
      </w:r>
      <w:r>
        <w:rPr>
          <w:b/>
          <w:w w:val="99"/>
          <w:sz w:val="44"/>
          <w:szCs w:val="44"/>
        </w:rPr>
        <w:t>ineering</w:t>
      </w:r>
    </w:p>
    <w:p w:rsidR="0064677D" w:rsidRDefault="000976A6">
      <w:pPr>
        <w:spacing w:line="400" w:lineRule="exact"/>
        <w:ind w:left="3132" w:right="3614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Anasan</w:t>
      </w:r>
      <w:proofErr w:type="spellEnd"/>
      <w:r>
        <w:rPr>
          <w:sz w:val="36"/>
          <w:szCs w:val="36"/>
        </w:rPr>
        <w:t>,</w:t>
      </w:r>
      <w:r>
        <w:rPr>
          <w:spacing w:val="2"/>
          <w:sz w:val="36"/>
          <w:szCs w:val="36"/>
        </w:rPr>
        <w:t xml:space="preserve"> </w:t>
      </w:r>
      <w:r>
        <w:rPr>
          <w:sz w:val="36"/>
          <w:szCs w:val="36"/>
        </w:rPr>
        <w:t>Ah</w:t>
      </w:r>
      <w:r>
        <w:rPr>
          <w:spacing w:val="-3"/>
          <w:sz w:val="36"/>
          <w:szCs w:val="36"/>
        </w:rPr>
        <w:t>m</w:t>
      </w:r>
      <w:r>
        <w:rPr>
          <w:sz w:val="36"/>
          <w:szCs w:val="36"/>
        </w:rPr>
        <w:t>ed</w:t>
      </w:r>
      <w:r>
        <w:rPr>
          <w:spacing w:val="1"/>
          <w:sz w:val="36"/>
          <w:szCs w:val="36"/>
        </w:rPr>
        <w:t>a</w:t>
      </w:r>
      <w:r>
        <w:rPr>
          <w:sz w:val="36"/>
          <w:szCs w:val="36"/>
        </w:rPr>
        <w:t>bad</w:t>
      </w:r>
    </w:p>
    <w:p w:rsidR="0064677D" w:rsidRDefault="0064677D">
      <w:pPr>
        <w:spacing w:before="4" w:line="160" w:lineRule="exact"/>
        <w:rPr>
          <w:sz w:val="16"/>
          <w:szCs w:val="16"/>
        </w:rPr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0976A6">
      <w:pPr>
        <w:ind w:left="3971" w:right="4216"/>
        <w:jc w:val="center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spacing w:val="68"/>
          <w:sz w:val="28"/>
          <w:szCs w:val="28"/>
        </w:rPr>
        <w:t xml:space="preserve"> </w:t>
      </w:r>
      <w:r>
        <w:rPr>
          <w:sz w:val="28"/>
          <w:szCs w:val="28"/>
        </w:rPr>
        <w:t>Re</w:t>
      </w:r>
      <w:r>
        <w:rPr>
          <w:spacing w:val="1"/>
          <w:sz w:val="28"/>
          <w:szCs w:val="28"/>
        </w:rPr>
        <w:t>po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o</w:t>
      </w:r>
      <w:r>
        <w:rPr>
          <w:spacing w:val="2"/>
          <w:sz w:val="28"/>
          <w:szCs w:val="28"/>
        </w:rPr>
        <w:t>n</w:t>
      </w:r>
      <w:r>
        <w:rPr>
          <w:sz w:val="28"/>
          <w:szCs w:val="28"/>
        </w:rPr>
        <w:t>-</w:t>
      </w:r>
    </w:p>
    <w:p w:rsidR="0064677D" w:rsidRDefault="00237F52" w:rsidP="00237F52">
      <w:pPr>
        <w:spacing w:before="49"/>
        <w:ind w:right="4033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Smart Shopping</w:t>
      </w:r>
    </w:p>
    <w:p w:rsidR="00237F52" w:rsidRDefault="00237F52" w:rsidP="00237F52">
      <w:pPr>
        <w:spacing w:before="49"/>
        <w:ind w:right="4033"/>
        <w:rPr>
          <w:sz w:val="36"/>
          <w:szCs w:val="36"/>
        </w:rPr>
      </w:pPr>
    </w:p>
    <w:p w:rsidR="0064677D" w:rsidRDefault="0064677D">
      <w:pPr>
        <w:spacing w:before="2" w:line="140" w:lineRule="exact"/>
        <w:rPr>
          <w:sz w:val="15"/>
          <w:szCs w:val="15"/>
        </w:rPr>
      </w:pPr>
    </w:p>
    <w:p w:rsidR="0064677D" w:rsidRDefault="0064677D">
      <w:pPr>
        <w:spacing w:line="200" w:lineRule="exact"/>
      </w:pPr>
    </w:p>
    <w:p w:rsidR="00237F52" w:rsidRDefault="00237F52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0976A6">
      <w:pPr>
        <w:ind w:left="3759" w:right="4266"/>
        <w:jc w:val="center"/>
        <w:rPr>
          <w:sz w:val="26"/>
          <w:szCs w:val="26"/>
        </w:rPr>
      </w:pPr>
      <w:r>
        <w:rPr>
          <w:sz w:val="26"/>
          <w:szCs w:val="26"/>
        </w:rPr>
        <w:t>Under</w:t>
      </w:r>
      <w:r>
        <w:rPr>
          <w:spacing w:val="-6"/>
          <w:sz w:val="26"/>
          <w:szCs w:val="26"/>
        </w:rPr>
        <w:t xml:space="preserve"> </w:t>
      </w:r>
      <w:r>
        <w:rPr>
          <w:sz w:val="26"/>
          <w:szCs w:val="26"/>
        </w:rPr>
        <w:t>sub</w:t>
      </w:r>
      <w:r>
        <w:rPr>
          <w:spacing w:val="2"/>
          <w:sz w:val="26"/>
          <w:szCs w:val="26"/>
        </w:rPr>
        <w:t>j</w:t>
      </w:r>
      <w:r>
        <w:rPr>
          <w:sz w:val="26"/>
          <w:szCs w:val="26"/>
        </w:rPr>
        <w:t>ect</w:t>
      </w:r>
      <w:r>
        <w:rPr>
          <w:spacing w:val="-7"/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of</w:t>
      </w:r>
    </w:p>
    <w:p w:rsidR="0064677D" w:rsidRDefault="000976A6">
      <w:pPr>
        <w:spacing w:before="16" w:line="360" w:lineRule="exact"/>
        <w:ind w:left="3482" w:right="3432" w:hanging="480"/>
        <w:rPr>
          <w:sz w:val="26"/>
          <w:szCs w:val="26"/>
        </w:rPr>
      </w:pPr>
      <w:r>
        <w:rPr>
          <w:sz w:val="26"/>
          <w:szCs w:val="26"/>
        </w:rPr>
        <w:t>DESIGN</w:t>
      </w:r>
      <w:r>
        <w:rPr>
          <w:spacing w:val="-8"/>
          <w:sz w:val="26"/>
          <w:szCs w:val="26"/>
        </w:rPr>
        <w:t xml:space="preserve"> </w:t>
      </w:r>
      <w:r>
        <w:rPr>
          <w:sz w:val="26"/>
          <w:szCs w:val="26"/>
        </w:rPr>
        <w:t>ENGIN</w:t>
      </w:r>
      <w:r>
        <w:rPr>
          <w:spacing w:val="2"/>
          <w:sz w:val="26"/>
          <w:szCs w:val="26"/>
        </w:rPr>
        <w:t>E</w:t>
      </w:r>
      <w:r>
        <w:rPr>
          <w:sz w:val="26"/>
          <w:szCs w:val="26"/>
        </w:rPr>
        <w:t>ER</w:t>
      </w:r>
      <w:r>
        <w:rPr>
          <w:spacing w:val="2"/>
          <w:sz w:val="26"/>
          <w:szCs w:val="26"/>
        </w:rPr>
        <w:t>I</w:t>
      </w:r>
      <w:r>
        <w:rPr>
          <w:sz w:val="26"/>
          <w:szCs w:val="26"/>
        </w:rPr>
        <w:t>NG</w:t>
      </w:r>
      <w:r>
        <w:rPr>
          <w:spacing w:val="-17"/>
          <w:sz w:val="26"/>
          <w:szCs w:val="26"/>
        </w:rPr>
        <w:t xml:space="preserve"> </w:t>
      </w:r>
      <w:r>
        <w:rPr>
          <w:sz w:val="26"/>
          <w:szCs w:val="26"/>
        </w:rPr>
        <w:t>–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2A B.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E.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S</w:t>
      </w:r>
      <w:r>
        <w:rPr>
          <w:spacing w:val="2"/>
          <w:sz w:val="26"/>
          <w:szCs w:val="26"/>
        </w:rPr>
        <w:t>e</w:t>
      </w:r>
      <w:r>
        <w:rPr>
          <w:spacing w:val="-2"/>
          <w:sz w:val="26"/>
          <w:szCs w:val="26"/>
        </w:rPr>
        <w:t>m</w:t>
      </w:r>
      <w:r>
        <w:rPr>
          <w:spacing w:val="2"/>
          <w:sz w:val="26"/>
          <w:szCs w:val="26"/>
        </w:rPr>
        <w:t>e</w:t>
      </w:r>
      <w:r>
        <w:rPr>
          <w:sz w:val="26"/>
          <w:szCs w:val="26"/>
        </w:rPr>
        <w:t>ster</w:t>
      </w:r>
      <w:r>
        <w:rPr>
          <w:spacing w:val="-9"/>
          <w:sz w:val="26"/>
          <w:szCs w:val="26"/>
        </w:rPr>
        <w:t xml:space="preserve"> </w:t>
      </w:r>
      <w:r>
        <w:rPr>
          <w:sz w:val="26"/>
          <w:szCs w:val="26"/>
        </w:rPr>
        <w:t>–5</w:t>
      </w:r>
      <w:proofErr w:type="spellStart"/>
      <w:r>
        <w:rPr>
          <w:spacing w:val="1"/>
          <w:position w:val="12"/>
          <w:sz w:val="17"/>
          <w:szCs w:val="17"/>
        </w:rPr>
        <w:t>th</w:t>
      </w:r>
      <w:proofErr w:type="spellEnd"/>
      <w:r>
        <w:rPr>
          <w:spacing w:val="1"/>
          <w:position w:val="12"/>
          <w:sz w:val="17"/>
          <w:szCs w:val="17"/>
        </w:rPr>
        <w:t xml:space="preserve"> </w:t>
      </w:r>
      <w:r>
        <w:rPr>
          <w:sz w:val="26"/>
          <w:szCs w:val="26"/>
        </w:rPr>
        <w:t>C</w:t>
      </w:r>
      <w:r>
        <w:rPr>
          <w:spacing w:val="2"/>
          <w:sz w:val="26"/>
          <w:szCs w:val="26"/>
        </w:rPr>
        <w:t>o</w:t>
      </w:r>
      <w:r>
        <w:rPr>
          <w:spacing w:val="-2"/>
          <w:sz w:val="26"/>
          <w:szCs w:val="26"/>
        </w:rPr>
        <w:t>m</w:t>
      </w:r>
      <w:r>
        <w:rPr>
          <w:sz w:val="26"/>
          <w:szCs w:val="26"/>
        </w:rPr>
        <w:t>puter</w:t>
      </w:r>
      <w:r>
        <w:rPr>
          <w:spacing w:val="-8"/>
          <w:sz w:val="26"/>
          <w:szCs w:val="26"/>
        </w:rPr>
        <w:t xml:space="preserve"> </w:t>
      </w:r>
      <w:r>
        <w:rPr>
          <w:sz w:val="26"/>
          <w:szCs w:val="26"/>
        </w:rPr>
        <w:t>Enginee</w:t>
      </w:r>
      <w:r>
        <w:rPr>
          <w:spacing w:val="2"/>
          <w:sz w:val="26"/>
          <w:szCs w:val="26"/>
        </w:rPr>
        <w:t>r</w:t>
      </w:r>
      <w:r>
        <w:rPr>
          <w:sz w:val="26"/>
          <w:szCs w:val="26"/>
        </w:rPr>
        <w:t>ing</w:t>
      </w:r>
    </w:p>
    <w:p w:rsidR="0064677D" w:rsidRDefault="0064677D">
      <w:pPr>
        <w:spacing w:before="9" w:line="140" w:lineRule="exact"/>
        <w:rPr>
          <w:sz w:val="14"/>
          <w:szCs w:val="14"/>
        </w:rPr>
      </w:pPr>
    </w:p>
    <w:p w:rsidR="0064677D" w:rsidRDefault="0064677D">
      <w:pPr>
        <w:spacing w:line="200" w:lineRule="exact"/>
      </w:pPr>
    </w:p>
    <w:tbl>
      <w:tblPr>
        <w:tblW w:w="0" w:type="auto"/>
        <w:tblInd w:w="8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5"/>
        <w:gridCol w:w="3408"/>
        <w:gridCol w:w="2866"/>
      </w:tblGrid>
      <w:tr w:rsidR="0064677D">
        <w:trPr>
          <w:trHeight w:hRule="exact" w:val="383"/>
        </w:trPr>
        <w:tc>
          <w:tcPr>
            <w:tcW w:w="785" w:type="dxa"/>
            <w:tcBorders>
              <w:top w:val="nil"/>
              <w:left w:val="nil"/>
              <w:bottom w:val="nil"/>
              <w:right w:val="nil"/>
            </w:tcBorders>
          </w:tcPr>
          <w:p w:rsidR="0064677D" w:rsidRDefault="000976A6">
            <w:pPr>
              <w:spacing w:before="61"/>
              <w:ind w:left="40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3408" w:type="dxa"/>
            <w:tcBorders>
              <w:top w:val="nil"/>
              <w:left w:val="nil"/>
              <w:bottom w:val="nil"/>
              <w:right w:val="nil"/>
            </w:tcBorders>
          </w:tcPr>
          <w:p w:rsidR="0064677D" w:rsidRDefault="000976A6">
            <w:pPr>
              <w:spacing w:before="61"/>
              <w:ind w:left="445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of</w:t>
            </w:r>
            <w:r>
              <w:rPr>
                <w:b/>
                <w:spacing w:val="1"/>
                <w:sz w:val="24"/>
                <w:szCs w:val="24"/>
              </w:rPr>
              <w:t xml:space="preserve"> S</w:t>
            </w:r>
            <w:r>
              <w:rPr>
                <w:b/>
                <w:sz w:val="24"/>
                <w:szCs w:val="24"/>
              </w:rPr>
              <w:t>tu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t</w:t>
            </w:r>
          </w:p>
        </w:tc>
        <w:tc>
          <w:tcPr>
            <w:tcW w:w="2866" w:type="dxa"/>
            <w:tcBorders>
              <w:top w:val="nil"/>
              <w:left w:val="nil"/>
              <w:bottom w:val="nil"/>
              <w:right w:val="nil"/>
            </w:tcBorders>
          </w:tcPr>
          <w:p w:rsidR="0064677D" w:rsidRDefault="000976A6">
            <w:pPr>
              <w:spacing w:before="61"/>
              <w:ind w:left="124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ol</w:t>
            </w:r>
            <w:r>
              <w:rPr>
                <w:b/>
                <w:spacing w:val="1"/>
                <w:sz w:val="24"/>
                <w:szCs w:val="24"/>
              </w:rPr>
              <w:t>l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 xml:space="preserve">t </w:t>
            </w:r>
            <w:r>
              <w:rPr>
                <w:b/>
                <w:spacing w:val="-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o.</w:t>
            </w:r>
          </w:p>
        </w:tc>
      </w:tr>
      <w:tr w:rsidR="00237F52">
        <w:trPr>
          <w:trHeight w:hRule="exact" w:val="347"/>
        </w:trPr>
        <w:tc>
          <w:tcPr>
            <w:tcW w:w="785" w:type="dxa"/>
            <w:tcBorders>
              <w:top w:val="nil"/>
              <w:left w:val="nil"/>
              <w:bottom w:val="nil"/>
              <w:right w:val="nil"/>
            </w:tcBorders>
          </w:tcPr>
          <w:p w:rsidR="00237F52" w:rsidRDefault="00237F52" w:rsidP="00237F52">
            <w:pPr>
              <w:spacing w:before="1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3408" w:type="dxa"/>
            <w:tcBorders>
              <w:top w:val="nil"/>
              <w:left w:val="nil"/>
              <w:bottom w:val="nil"/>
              <w:right w:val="nil"/>
            </w:tcBorders>
          </w:tcPr>
          <w:p w:rsidR="00237F52" w:rsidRDefault="00237F52" w:rsidP="00237F52">
            <w:pPr>
              <w:spacing w:line="280" w:lineRule="exact"/>
              <w:ind w:left="44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Patel </w:t>
            </w:r>
            <w:proofErr w:type="spellStart"/>
            <w:r>
              <w:rPr>
                <w:sz w:val="26"/>
                <w:szCs w:val="26"/>
              </w:rPr>
              <w:t>Jaimin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2866" w:type="dxa"/>
            <w:tcBorders>
              <w:top w:val="nil"/>
              <w:left w:val="nil"/>
              <w:bottom w:val="nil"/>
              <w:right w:val="nil"/>
            </w:tcBorders>
          </w:tcPr>
          <w:p w:rsidR="00237F52" w:rsidRPr="00237F52" w:rsidRDefault="00237F52" w:rsidP="00237F52">
            <w:pPr>
              <w:spacing w:before="1"/>
              <w:ind w:left="124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151280107038</w:t>
            </w:r>
          </w:p>
        </w:tc>
      </w:tr>
      <w:tr w:rsidR="00237F52">
        <w:trPr>
          <w:trHeight w:hRule="exact" w:val="343"/>
        </w:trPr>
        <w:tc>
          <w:tcPr>
            <w:tcW w:w="785" w:type="dxa"/>
            <w:tcBorders>
              <w:top w:val="nil"/>
              <w:left w:val="nil"/>
              <w:bottom w:val="nil"/>
              <w:right w:val="nil"/>
            </w:tcBorders>
          </w:tcPr>
          <w:p w:rsidR="00237F52" w:rsidRDefault="00237F52" w:rsidP="00237F52">
            <w:pPr>
              <w:spacing w:line="280" w:lineRule="exact"/>
              <w:ind w:left="40"/>
              <w:rPr>
                <w:sz w:val="26"/>
                <w:szCs w:val="26"/>
              </w:rPr>
            </w:pPr>
            <w:r>
              <w:rPr>
                <w:spacing w:val="-1"/>
                <w:sz w:val="26"/>
                <w:szCs w:val="26"/>
              </w:rPr>
              <w:t>2.</w:t>
            </w:r>
          </w:p>
        </w:tc>
        <w:tc>
          <w:tcPr>
            <w:tcW w:w="3408" w:type="dxa"/>
            <w:tcBorders>
              <w:top w:val="nil"/>
              <w:left w:val="nil"/>
              <w:bottom w:val="nil"/>
              <w:right w:val="nil"/>
            </w:tcBorders>
          </w:tcPr>
          <w:p w:rsidR="00237F52" w:rsidRDefault="00237F52" w:rsidP="00237F52">
            <w:pPr>
              <w:spacing w:line="280" w:lineRule="exact"/>
              <w:ind w:left="44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Patel Yash</w:t>
            </w:r>
          </w:p>
        </w:tc>
        <w:tc>
          <w:tcPr>
            <w:tcW w:w="2866" w:type="dxa"/>
            <w:tcBorders>
              <w:top w:val="nil"/>
              <w:left w:val="nil"/>
              <w:bottom w:val="nil"/>
              <w:right w:val="nil"/>
            </w:tcBorders>
          </w:tcPr>
          <w:p w:rsidR="00237F52" w:rsidRDefault="00237F52" w:rsidP="00237F52">
            <w:pPr>
              <w:spacing w:line="280" w:lineRule="exact"/>
              <w:ind w:left="124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1512801</w:t>
            </w:r>
            <w:r>
              <w:rPr>
                <w:spacing w:val="2"/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>7042</w:t>
            </w:r>
          </w:p>
        </w:tc>
      </w:tr>
      <w:tr w:rsidR="00237F52">
        <w:trPr>
          <w:trHeight w:hRule="exact" w:val="343"/>
        </w:trPr>
        <w:tc>
          <w:tcPr>
            <w:tcW w:w="785" w:type="dxa"/>
            <w:tcBorders>
              <w:top w:val="nil"/>
              <w:left w:val="nil"/>
              <w:bottom w:val="nil"/>
              <w:right w:val="nil"/>
            </w:tcBorders>
          </w:tcPr>
          <w:p w:rsidR="00237F52" w:rsidRDefault="00237F52" w:rsidP="00237F52">
            <w:pPr>
              <w:spacing w:line="280" w:lineRule="exact"/>
              <w:ind w:left="4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</w:t>
            </w:r>
          </w:p>
        </w:tc>
        <w:tc>
          <w:tcPr>
            <w:tcW w:w="3408" w:type="dxa"/>
            <w:tcBorders>
              <w:top w:val="nil"/>
              <w:left w:val="nil"/>
              <w:bottom w:val="nil"/>
              <w:right w:val="nil"/>
            </w:tcBorders>
          </w:tcPr>
          <w:p w:rsidR="00237F52" w:rsidRDefault="00237F52" w:rsidP="00237F52">
            <w:pPr>
              <w:spacing w:line="280" w:lineRule="exact"/>
              <w:ind w:left="445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Ramani</w:t>
            </w:r>
            <w:proofErr w:type="spellEnd"/>
            <w:r>
              <w:rPr>
                <w:sz w:val="26"/>
                <w:szCs w:val="26"/>
              </w:rPr>
              <w:t xml:space="preserve"> Ravi </w:t>
            </w:r>
          </w:p>
        </w:tc>
        <w:tc>
          <w:tcPr>
            <w:tcW w:w="2866" w:type="dxa"/>
            <w:tcBorders>
              <w:top w:val="nil"/>
              <w:left w:val="nil"/>
              <w:bottom w:val="nil"/>
              <w:right w:val="nil"/>
            </w:tcBorders>
          </w:tcPr>
          <w:p w:rsidR="00237F52" w:rsidRDefault="00237F52" w:rsidP="00237F52">
            <w:pPr>
              <w:spacing w:line="280" w:lineRule="exact"/>
              <w:ind w:left="124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1512801</w:t>
            </w:r>
            <w:r>
              <w:rPr>
                <w:spacing w:val="2"/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>7045</w:t>
            </w:r>
          </w:p>
        </w:tc>
      </w:tr>
      <w:tr w:rsidR="00237F52">
        <w:trPr>
          <w:trHeight w:hRule="exact" w:val="401"/>
        </w:trPr>
        <w:tc>
          <w:tcPr>
            <w:tcW w:w="785" w:type="dxa"/>
            <w:tcBorders>
              <w:top w:val="nil"/>
              <w:left w:val="nil"/>
              <w:bottom w:val="nil"/>
              <w:right w:val="nil"/>
            </w:tcBorders>
          </w:tcPr>
          <w:p w:rsidR="00237F52" w:rsidRDefault="00237F52" w:rsidP="00237F52">
            <w:pPr>
              <w:spacing w:line="280" w:lineRule="exact"/>
              <w:ind w:left="4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</w:t>
            </w:r>
          </w:p>
        </w:tc>
        <w:tc>
          <w:tcPr>
            <w:tcW w:w="3408" w:type="dxa"/>
            <w:tcBorders>
              <w:top w:val="nil"/>
              <w:left w:val="nil"/>
              <w:bottom w:val="nil"/>
              <w:right w:val="nil"/>
            </w:tcBorders>
          </w:tcPr>
          <w:p w:rsidR="00237F52" w:rsidRDefault="00237F52" w:rsidP="00237F52">
            <w:pPr>
              <w:spacing w:line="280" w:lineRule="exact"/>
              <w:ind w:left="445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Soni</w:t>
            </w:r>
            <w:proofErr w:type="spellEnd"/>
            <w:r>
              <w:rPr>
                <w:sz w:val="26"/>
                <w:szCs w:val="26"/>
              </w:rPr>
              <w:t xml:space="preserve"> Ram</w:t>
            </w:r>
          </w:p>
        </w:tc>
        <w:tc>
          <w:tcPr>
            <w:tcW w:w="2866" w:type="dxa"/>
            <w:tcBorders>
              <w:top w:val="nil"/>
              <w:left w:val="nil"/>
              <w:bottom w:val="nil"/>
              <w:right w:val="nil"/>
            </w:tcBorders>
          </w:tcPr>
          <w:p w:rsidR="00237F52" w:rsidRDefault="00237F52" w:rsidP="00237F52">
            <w:pPr>
              <w:spacing w:line="280" w:lineRule="exact"/>
              <w:ind w:left="124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1512801</w:t>
            </w:r>
            <w:r>
              <w:rPr>
                <w:spacing w:val="2"/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>7055</w:t>
            </w:r>
          </w:p>
        </w:tc>
      </w:tr>
    </w:tbl>
    <w:p w:rsidR="0064677D" w:rsidRDefault="0064677D">
      <w:pPr>
        <w:spacing w:line="200" w:lineRule="exact"/>
      </w:pPr>
    </w:p>
    <w:p w:rsidR="0064677D" w:rsidRDefault="0064677D">
      <w:pPr>
        <w:spacing w:before="17" w:line="240" w:lineRule="exact"/>
        <w:rPr>
          <w:sz w:val="24"/>
          <w:szCs w:val="24"/>
        </w:rPr>
        <w:sectPr w:rsidR="0064677D">
          <w:pgSz w:w="12240" w:h="15840"/>
          <w:pgMar w:top="1380" w:right="1040" w:bottom="280" w:left="1360" w:header="720" w:footer="720" w:gutter="0"/>
          <w:cols w:space="720"/>
        </w:sectPr>
      </w:pPr>
    </w:p>
    <w:p w:rsidR="0064677D" w:rsidRDefault="0064677D">
      <w:pPr>
        <w:spacing w:before="15" w:line="240" w:lineRule="exact"/>
        <w:rPr>
          <w:sz w:val="24"/>
          <w:szCs w:val="24"/>
        </w:rPr>
      </w:pPr>
    </w:p>
    <w:p w:rsidR="00237F52" w:rsidRDefault="00237F52">
      <w:pPr>
        <w:spacing w:before="15" w:line="240" w:lineRule="exact"/>
        <w:rPr>
          <w:sz w:val="24"/>
          <w:szCs w:val="24"/>
        </w:rPr>
      </w:pPr>
    </w:p>
    <w:p w:rsidR="00237F52" w:rsidRDefault="00237F52">
      <w:pPr>
        <w:ind w:left="800"/>
      </w:pPr>
    </w:p>
    <w:p w:rsidR="00237F52" w:rsidRDefault="00237F52">
      <w:pPr>
        <w:ind w:left="800"/>
      </w:pPr>
    </w:p>
    <w:p w:rsidR="0064677D" w:rsidRDefault="000976A6">
      <w:pPr>
        <w:ind w:left="800"/>
      </w:pPr>
      <w:r>
        <w:t>As</w:t>
      </w:r>
      <w:r>
        <w:rPr>
          <w:spacing w:val="-1"/>
        </w:rPr>
        <w:t>s</w:t>
      </w:r>
      <w:r>
        <w:t>t.</w:t>
      </w:r>
      <w:r>
        <w:rPr>
          <w:spacing w:val="-3"/>
        </w:rPr>
        <w:t xml:space="preserve"> </w:t>
      </w:r>
      <w:r>
        <w:rPr>
          <w:spacing w:val="2"/>
        </w:rPr>
        <w:t>P</w:t>
      </w:r>
      <w:r>
        <w:rPr>
          <w:spacing w:val="1"/>
        </w:rPr>
        <w:t>ro</w:t>
      </w:r>
      <w:r>
        <w:rPr>
          <w:spacing w:val="-2"/>
        </w:rPr>
        <w:t>f</w:t>
      </w:r>
      <w:r>
        <w:t>.</w:t>
      </w:r>
      <w:r>
        <w:rPr>
          <w:spacing w:val="-3"/>
        </w:rPr>
        <w:t xml:space="preserve"> </w:t>
      </w:r>
      <w:proofErr w:type="spellStart"/>
      <w:r>
        <w:t>Ka</w:t>
      </w:r>
      <w:r>
        <w:rPr>
          <w:spacing w:val="3"/>
        </w:rPr>
        <w:t>j</w:t>
      </w:r>
      <w:r>
        <w:rPr>
          <w:spacing w:val="1"/>
        </w:rPr>
        <w:t>o</w:t>
      </w:r>
      <w:r>
        <w:t>l</w:t>
      </w:r>
      <w:proofErr w:type="spellEnd"/>
      <w:r>
        <w:rPr>
          <w:spacing w:val="-4"/>
        </w:rPr>
        <w:t xml:space="preserve"> </w:t>
      </w:r>
      <w:proofErr w:type="spellStart"/>
      <w:r>
        <w:t>S</w:t>
      </w:r>
      <w:r>
        <w:rPr>
          <w:spacing w:val="1"/>
        </w:rPr>
        <w:t>o</w:t>
      </w:r>
      <w:r>
        <w:rPr>
          <w:spacing w:val="-1"/>
        </w:rPr>
        <w:t>n</w:t>
      </w:r>
      <w:r>
        <w:t>i</w:t>
      </w:r>
      <w:proofErr w:type="spellEnd"/>
    </w:p>
    <w:p w:rsidR="0064677D" w:rsidRDefault="000976A6">
      <w:pPr>
        <w:spacing w:before="5"/>
        <w:ind w:left="800" w:right="-50"/>
      </w:pPr>
      <w:r>
        <w:rPr>
          <w:b/>
          <w:spacing w:val="1"/>
        </w:rPr>
        <w:t>(</w:t>
      </w:r>
      <w:r>
        <w:rPr>
          <w:b/>
        </w:rPr>
        <w:t>Dep</w:t>
      </w:r>
      <w:r>
        <w:rPr>
          <w:b/>
          <w:spacing w:val="1"/>
        </w:rPr>
        <w:t>a</w:t>
      </w:r>
      <w:r>
        <w:rPr>
          <w:b/>
        </w:rPr>
        <w:t>r</w:t>
      </w:r>
      <w:r>
        <w:rPr>
          <w:b/>
          <w:spacing w:val="3"/>
        </w:rPr>
        <w:t>t</w:t>
      </w:r>
      <w:r>
        <w:rPr>
          <w:b/>
          <w:spacing w:val="-5"/>
        </w:rPr>
        <w:t>m</w:t>
      </w:r>
      <w:r>
        <w:rPr>
          <w:b/>
        </w:rPr>
        <w:t>ent</w:t>
      </w:r>
      <w:r>
        <w:rPr>
          <w:b/>
          <w:spacing w:val="-10"/>
        </w:rPr>
        <w:t xml:space="preserve"> </w:t>
      </w:r>
      <w:r>
        <w:rPr>
          <w:b/>
          <w:spacing w:val="1"/>
        </w:rPr>
        <w:t>o</w:t>
      </w:r>
      <w:r>
        <w:rPr>
          <w:b/>
        </w:rPr>
        <w:t>f</w:t>
      </w:r>
      <w:r>
        <w:rPr>
          <w:b/>
          <w:spacing w:val="1"/>
        </w:rPr>
        <w:t xml:space="preserve"> </w:t>
      </w:r>
      <w:r>
        <w:rPr>
          <w:b/>
        </w:rPr>
        <w:t>C</w:t>
      </w:r>
      <w:r>
        <w:rPr>
          <w:b/>
          <w:spacing w:val="4"/>
        </w:rPr>
        <w:t>o</w:t>
      </w:r>
      <w:r>
        <w:rPr>
          <w:b/>
          <w:spacing w:val="-3"/>
        </w:rPr>
        <w:t>m</w:t>
      </w:r>
      <w:r>
        <w:rPr>
          <w:b/>
        </w:rPr>
        <w:t>p</w:t>
      </w:r>
      <w:r>
        <w:rPr>
          <w:b/>
          <w:spacing w:val="-1"/>
        </w:rPr>
        <w:t>u</w:t>
      </w:r>
      <w:r>
        <w:rPr>
          <w:b/>
          <w:spacing w:val="1"/>
        </w:rPr>
        <w:t>t</w:t>
      </w:r>
      <w:r>
        <w:rPr>
          <w:b/>
        </w:rPr>
        <w:t>er</w:t>
      </w:r>
      <w:r>
        <w:rPr>
          <w:b/>
          <w:spacing w:val="-8"/>
        </w:rPr>
        <w:t xml:space="preserve"> </w:t>
      </w:r>
      <w:r>
        <w:rPr>
          <w:b/>
          <w:spacing w:val="1"/>
        </w:rPr>
        <w:t>E</w:t>
      </w:r>
      <w:r>
        <w:rPr>
          <w:b/>
        </w:rPr>
        <w:t>n</w:t>
      </w:r>
      <w:r>
        <w:rPr>
          <w:b/>
          <w:spacing w:val="1"/>
        </w:rPr>
        <w:t>g</w:t>
      </w:r>
      <w:r>
        <w:rPr>
          <w:b/>
        </w:rPr>
        <w:t>ineerin</w:t>
      </w:r>
      <w:r>
        <w:rPr>
          <w:b/>
          <w:spacing w:val="1"/>
        </w:rPr>
        <w:t>g</w:t>
      </w:r>
      <w:r>
        <w:rPr>
          <w:b/>
        </w:rPr>
        <w:t>)</w:t>
      </w:r>
    </w:p>
    <w:p w:rsidR="00237F52" w:rsidRDefault="000976A6">
      <w:pPr>
        <w:spacing w:before="24"/>
      </w:pPr>
      <w:r>
        <w:br w:type="column"/>
      </w:r>
    </w:p>
    <w:p w:rsidR="00237F52" w:rsidRDefault="00237F52">
      <w:pPr>
        <w:spacing w:before="24"/>
      </w:pPr>
    </w:p>
    <w:p w:rsidR="00237F52" w:rsidRDefault="00237F52">
      <w:pPr>
        <w:spacing w:before="24"/>
      </w:pPr>
    </w:p>
    <w:p w:rsidR="0064677D" w:rsidRDefault="000976A6">
      <w:pPr>
        <w:spacing w:before="24"/>
      </w:pPr>
      <w:r>
        <w:t>As</w:t>
      </w:r>
      <w:r>
        <w:rPr>
          <w:spacing w:val="-1"/>
        </w:rPr>
        <w:t>s</w:t>
      </w:r>
      <w:r>
        <w:t>t.</w:t>
      </w:r>
      <w:r>
        <w:rPr>
          <w:spacing w:val="-3"/>
        </w:rPr>
        <w:t xml:space="preserve"> </w:t>
      </w:r>
      <w:r>
        <w:rPr>
          <w:spacing w:val="2"/>
        </w:rPr>
        <w:t>P</w:t>
      </w:r>
      <w:r>
        <w:rPr>
          <w:spacing w:val="1"/>
        </w:rPr>
        <w:t>ro</w:t>
      </w:r>
      <w:r>
        <w:rPr>
          <w:spacing w:val="-2"/>
        </w:rPr>
        <w:t>f</w:t>
      </w:r>
      <w:r>
        <w:t>.</w:t>
      </w:r>
      <w:r>
        <w:rPr>
          <w:spacing w:val="-3"/>
        </w:rPr>
        <w:t xml:space="preserve"> </w:t>
      </w:r>
      <w:r>
        <w:t>Na</w:t>
      </w:r>
      <w:r>
        <w:rPr>
          <w:spacing w:val="-1"/>
        </w:rPr>
        <w:t>v</w:t>
      </w:r>
      <w:r>
        <w:t>e</w:t>
      </w:r>
      <w:r>
        <w:rPr>
          <w:spacing w:val="3"/>
        </w:rPr>
        <w:t>e</w:t>
      </w:r>
      <w:r>
        <w:t>n</w:t>
      </w:r>
      <w:r>
        <w:rPr>
          <w:spacing w:val="-7"/>
        </w:rPr>
        <w:t xml:space="preserve"> </w:t>
      </w:r>
      <w:proofErr w:type="spellStart"/>
      <w:r>
        <w:t>Ka</w:t>
      </w:r>
      <w:r>
        <w:rPr>
          <w:spacing w:val="-1"/>
        </w:rPr>
        <w:t>n</w:t>
      </w:r>
      <w:r>
        <w:rPr>
          <w:spacing w:val="3"/>
        </w:rPr>
        <w:t>d</w:t>
      </w:r>
      <w:r>
        <w:rPr>
          <w:spacing w:val="-2"/>
        </w:rPr>
        <w:t>w</w:t>
      </w:r>
      <w:r>
        <w:t>al</w:t>
      </w:r>
      <w:proofErr w:type="spellEnd"/>
    </w:p>
    <w:p w:rsidR="0064677D" w:rsidRDefault="000976A6">
      <w:pPr>
        <w:spacing w:before="5"/>
      </w:pPr>
      <w:r>
        <w:rPr>
          <w:b/>
          <w:spacing w:val="1"/>
        </w:rPr>
        <w:t>(H</w:t>
      </w:r>
      <w:r>
        <w:rPr>
          <w:b/>
        </w:rPr>
        <w:t>e</w:t>
      </w:r>
      <w:r>
        <w:rPr>
          <w:b/>
          <w:spacing w:val="1"/>
        </w:rPr>
        <w:t>a</w:t>
      </w:r>
      <w:r>
        <w:rPr>
          <w:b/>
        </w:rPr>
        <w:t xml:space="preserve">d  </w:t>
      </w:r>
      <w:r>
        <w:rPr>
          <w:b/>
          <w:spacing w:val="32"/>
        </w:rPr>
        <w:t xml:space="preserve"> </w:t>
      </w:r>
      <w:r>
        <w:rPr>
          <w:b/>
          <w:spacing w:val="1"/>
        </w:rPr>
        <w:t>o</w:t>
      </w:r>
      <w:r>
        <w:rPr>
          <w:b/>
        </w:rPr>
        <w:t xml:space="preserve">f  </w:t>
      </w:r>
      <w:r>
        <w:rPr>
          <w:b/>
          <w:spacing w:val="36"/>
        </w:rPr>
        <w:t xml:space="preserve"> </w:t>
      </w:r>
      <w:r>
        <w:rPr>
          <w:b/>
        </w:rPr>
        <w:t>Dep</w:t>
      </w:r>
      <w:r>
        <w:rPr>
          <w:b/>
          <w:spacing w:val="1"/>
        </w:rPr>
        <w:t>a</w:t>
      </w:r>
      <w:r>
        <w:rPr>
          <w:b/>
        </w:rPr>
        <w:t>r</w:t>
      </w:r>
      <w:r>
        <w:rPr>
          <w:b/>
          <w:spacing w:val="1"/>
        </w:rPr>
        <w:t>t</w:t>
      </w:r>
      <w:r>
        <w:rPr>
          <w:b/>
          <w:spacing w:val="-5"/>
        </w:rPr>
        <w:t>m</w:t>
      </w:r>
      <w:r>
        <w:rPr>
          <w:b/>
        </w:rPr>
        <w:t xml:space="preserve">ent  </w:t>
      </w:r>
      <w:r>
        <w:rPr>
          <w:b/>
          <w:spacing w:val="28"/>
        </w:rPr>
        <w:t xml:space="preserve"> </w:t>
      </w:r>
      <w:r>
        <w:rPr>
          <w:b/>
          <w:spacing w:val="2"/>
        </w:rPr>
        <w:t>C</w:t>
      </w:r>
      <w:r>
        <w:rPr>
          <w:b/>
          <w:spacing w:val="3"/>
        </w:rPr>
        <w:t>o</w:t>
      </w:r>
      <w:r>
        <w:rPr>
          <w:b/>
          <w:spacing w:val="-5"/>
        </w:rPr>
        <w:t>m</w:t>
      </w:r>
      <w:r>
        <w:rPr>
          <w:b/>
          <w:spacing w:val="2"/>
        </w:rPr>
        <w:t>p</w:t>
      </w:r>
      <w:r>
        <w:rPr>
          <w:b/>
        </w:rPr>
        <w:t>ut</w:t>
      </w:r>
      <w:r>
        <w:rPr>
          <w:b/>
          <w:spacing w:val="1"/>
        </w:rPr>
        <w:t>e</w:t>
      </w:r>
      <w:r>
        <w:rPr>
          <w:b/>
        </w:rPr>
        <w:t>r</w:t>
      </w:r>
    </w:p>
    <w:p w:rsidR="0064677D" w:rsidRDefault="000976A6" w:rsidP="00237F52">
      <w:pPr>
        <w:jc w:val="center"/>
        <w:sectPr w:rsidR="0064677D">
          <w:type w:val="continuous"/>
          <w:pgSz w:w="12240" w:h="15840"/>
          <w:pgMar w:top="1380" w:right="1040" w:bottom="280" w:left="1360" w:header="720" w:footer="720" w:gutter="0"/>
          <w:cols w:num="2" w:space="720" w:equalWidth="0">
            <w:col w:w="4202" w:space="1200"/>
            <w:col w:w="4438"/>
          </w:cols>
        </w:sectPr>
      </w:pPr>
      <w:r>
        <w:rPr>
          <w:b/>
          <w:spacing w:val="-1"/>
        </w:rPr>
        <w:t>E</w:t>
      </w:r>
      <w:r>
        <w:rPr>
          <w:b/>
        </w:rPr>
        <w:t>n</w:t>
      </w:r>
      <w:r>
        <w:rPr>
          <w:b/>
          <w:spacing w:val="1"/>
        </w:rPr>
        <w:t>g</w:t>
      </w:r>
      <w:r>
        <w:rPr>
          <w:b/>
        </w:rPr>
        <w:t>ineer</w:t>
      </w:r>
      <w:r>
        <w:rPr>
          <w:b/>
          <w:spacing w:val="3"/>
        </w:rPr>
        <w:t>i</w:t>
      </w:r>
      <w:r>
        <w:rPr>
          <w:b/>
        </w:rPr>
        <w:t>n</w:t>
      </w:r>
      <w:r>
        <w:rPr>
          <w:b/>
          <w:spacing w:val="1"/>
        </w:rPr>
        <w:t>g</w:t>
      </w:r>
      <w:r>
        <w:rPr>
          <w:b/>
        </w:rPr>
        <w:t>)</w:t>
      </w:r>
    </w:p>
    <w:p w:rsidR="0064677D" w:rsidRDefault="000976A6" w:rsidP="00237F52">
      <w:pPr>
        <w:spacing w:before="39"/>
        <w:ind w:left="3626" w:right="3707"/>
        <w:jc w:val="center"/>
        <w:rPr>
          <w:sz w:val="32"/>
          <w:szCs w:val="32"/>
        </w:rPr>
      </w:pPr>
      <w:r>
        <w:rPr>
          <w:b/>
          <w:w w:val="99"/>
          <w:sz w:val="32"/>
          <w:szCs w:val="32"/>
          <w:u w:val="thick" w:color="000000"/>
        </w:rPr>
        <w:lastRenderedPageBreak/>
        <w:t>CER</w:t>
      </w:r>
      <w:r>
        <w:rPr>
          <w:b/>
          <w:spacing w:val="1"/>
          <w:w w:val="99"/>
          <w:sz w:val="32"/>
          <w:szCs w:val="32"/>
          <w:u w:val="thick" w:color="000000"/>
        </w:rPr>
        <w:t>T</w:t>
      </w:r>
      <w:r>
        <w:rPr>
          <w:b/>
          <w:w w:val="99"/>
          <w:sz w:val="32"/>
          <w:szCs w:val="32"/>
          <w:u w:val="thick" w:color="000000"/>
        </w:rPr>
        <w:t>IFICA</w:t>
      </w:r>
      <w:r>
        <w:rPr>
          <w:b/>
          <w:spacing w:val="1"/>
          <w:w w:val="99"/>
          <w:sz w:val="32"/>
          <w:szCs w:val="32"/>
          <w:u w:val="thick" w:color="000000"/>
        </w:rPr>
        <w:t>T</w:t>
      </w:r>
      <w:r>
        <w:rPr>
          <w:b/>
          <w:w w:val="99"/>
          <w:sz w:val="32"/>
          <w:szCs w:val="32"/>
          <w:u w:val="thick" w:color="000000"/>
        </w:rPr>
        <w:t>E</w:t>
      </w:r>
    </w:p>
    <w:p w:rsidR="0064677D" w:rsidRDefault="0064677D">
      <w:pPr>
        <w:spacing w:before="2" w:line="100" w:lineRule="exact"/>
        <w:rPr>
          <w:sz w:val="11"/>
          <w:szCs w:val="11"/>
        </w:rPr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0976A6">
      <w:pPr>
        <w:spacing w:before="21"/>
        <w:ind w:right="1780"/>
        <w:jc w:val="right"/>
        <w:rPr>
          <w:sz w:val="24"/>
          <w:szCs w:val="24"/>
        </w:rPr>
      </w:pP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te</w:t>
      </w:r>
      <w:r>
        <w:rPr>
          <w:b/>
          <w:sz w:val="24"/>
          <w:szCs w:val="24"/>
        </w:rPr>
        <w:t>:</w:t>
      </w:r>
    </w:p>
    <w:p w:rsidR="0064677D" w:rsidRDefault="0064677D">
      <w:pPr>
        <w:spacing w:before="12" w:line="260" w:lineRule="exact"/>
        <w:rPr>
          <w:sz w:val="26"/>
          <w:szCs w:val="26"/>
        </w:rPr>
      </w:pPr>
    </w:p>
    <w:p w:rsidR="0064677D" w:rsidRDefault="000976A6">
      <w:pPr>
        <w:ind w:left="100" w:right="446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ce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ti</w:t>
      </w:r>
      <w:r>
        <w:rPr>
          <w:sz w:val="28"/>
          <w:szCs w:val="28"/>
        </w:rPr>
        <w:t>fy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j</w:t>
      </w:r>
      <w:r>
        <w:rPr>
          <w:sz w:val="28"/>
          <w:szCs w:val="28"/>
        </w:rPr>
        <w:t>ect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ed</w:t>
      </w:r>
      <w:r>
        <w:rPr>
          <w:spacing w:val="6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“</w:t>
      </w:r>
      <w:r w:rsidR="00237F52">
        <w:rPr>
          <w:sz w:val="28"/>
          <w:szCs w:val="28"/>
        </w:rPr>
        <w:t>Smart Shopping</w:t>
      </w:r>
      <w:r>
        <w:rPr>
          <w:b/>
          <w:sz w:val="28"/>
          <w:szCs w:val="28"/>
        </w:rPr>
        <w:t>”</w:t>
      </w:r>
      <w:r>
        <w:rPr>
          <w:b/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as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b</w:t>
      </w:r>
      <w:r>
        <w:rPr>
          <w:sz w:val="28"/>
          <w:szCs w:val="28"/>
        </w:rPr>
        <w:t>een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</w:p>
    <w:p w:rsidR="0064677D" w:rsidRDefault="0064677D">
      <w:pPr>
        <w:spacing w:before="7" w:line="100" w:lineRule="exact"/>
        <w:rPr>
          <w:sz w:val="11"/>
          <w:szCs w:val="11"/>
        </w:rPr>
      </w:pPr>
    </w:p>
    <w:p w:rsidR="00237F52" w:rsidRDefault="000976A6" w:rsidP="00237F52">
      <w:pPr>
        <w:ind w:left="100" w:right="2478"/>
        <w:rPr>
          <w:spacing w:val="-1"/>
          <w:sz w:val="28"/>
          <w:szCs w:val="28"/>
        </w:rPr>
      </w:pPr>
      <w:r>
        <w:rPr>
          <w:spacing w:val="-2"/>
          <w:sz w:val="28"/>
          <w:szCs w:val="28"/>
        </w:rPr>
        <w:t>“</w:t>
      </w:r>
      <w:r w:rsidR="00237F52">
        <w:rPr>
          <w:spacing w:val="-1"/>
          <w:sz w:val="28"/>
          <w:szCs w:val="28"/>
        </w:rPr>
        <w:t xml:space="preserve">Patel </w:t>
      </w:r>
      <w:proofErr w:type="spellStart"/>
      <w:r w:rsidR="00237F52">
        <w:rPr>
          <w:spacing w:val="-1"/>
          <w:sz w:val="28"/>
          <w:szCs w:val="28"/>
        </w:rPr>
        <w:t>Jaimin</w:t>
      </w:r>
      <w:proofErr w:type="spellEnd"/>
      <w:r w:rsidR="00237F52">
        <w:rPr>
          <w:spacing w:val="-1"/>
          <w:sz w:val="28"/>
          <w:szCs w:val="28"/>
        </w:rPr>
        <w:t xml:space="preserve"> (151280107038), Patel Yash (151280107042),</w:t>
      </w:r>
    </w:p>
    <w:p w:rsidR="0064677D" w:rsidRPr="00237F52" w:rsidRDefault="00237F52" w:rsidP="00237F52">
      <w:pPr>
        <w:ind w:left="100" w:right="2478"/>
        <w:rPr>
          <w:spacing w:val="-1"/>
          <w:sz w:val="28"/>
          <w:szCs w:val="28"/>
        </w:rPr>
      </w:pPr>
      <w:proofErr w:type="spellStart"/>
      <w:r>
        <w:rPr>
          <w:spacing w:val="-1"/>
          <w:sz w:val="28"/>
          <w:szCs w:val="28"/>
        </w:rPr>
        <w:t>Ramani</w:t>
      </w:r>
      <w:proofErr w:type="spellEnd"/>
      <w:r>
        <w:rPr>
          <w:spacing w:val="-1"/>
          <w:sz w:val="28"/>
          <w:szCs w:val="28"/>
        </w:rPr>
        <w:t xml:space="preserve"> Ravi (151280107045),  </w:t>
      </w:r>
      <w:proofErr w:type="spellStart"/>
      <w:r>
        <w:rPr>
          <w:spacing w:val="-1"/>
          <w:sz w:val="28"/>
          <w:szCs w:val="28"/>
        </w:rPr>
        <w:t>Soni</w:t>
      </w:r>
      <w:proofErr w:type="spellEnd"/>
      <w:r>
        <w:rPr>
          <w:spacing w:val="-1"/>
          <w:sz w:val="28"/>
          <w:szCs w:val="28"/>
        </w:rPr>
        <w:t xml:space="preserve"> Ram (151280107055)</w:t>
      </w:r>
      <w:r w:rsidR="000976A6">
        <w:rPr>
          <w:sz w:val="28"/>
          <w:szCs w:val="28"/>
        </w:rPr>
        <w:t>”</w:t>
      </w:r>
      <w:r w:rsidR="000976A6">
        <w:rPr>
          <w:spacing w:val="1"/>
          <w:sz w:val="28"/>
          <w:szCs w:val="28"/>
        </w:rPr>
        <w:t xml:space="preserve"> u</w:t>
      </w:r>
      <w:r w:rsidR="000976A6">
        <w:rPr>
          <w:spacing w:val="-1"/>
          <w:sz w:val="28"/>
          <w:szCs w:val="28"/>
        </w:rPr>
        <w:t>n</w:t>
      </w:r>
      <w:r w:rsidR="000976A6">
        <w:rPr>
          <w:spacing w:val="1"/>
          <w:sz w:val="28"/>
          <w:szCs w:val="28"/>
        </w:rPr>
        <w:t>d</w:t>
      </w:r>
      <w:r w:rsidR="000976A6">
        <w:rPr>
          <w:sz w:val="28"/>
          <w:szCs w:val="28"/>
        </w:rPr>
        <w:t>er</w:t>
      </w:r>
      <w:r w:rsidR="000976A6">
        <w:rPr>
          <w:spacing w:val="3"/>
          <w:sz w:val="28"/>
          <w:szCs w:val="28"/>
        </w:rPr>
        <w:t xml:space="preserve"> </w:t>
      </w:r>
      <w:r w:rsidR="000976A6">
        <w:rPr>
          <w:spacing w:val="-3"/>
          <w:sz w:val="28"/>
          <w:szCs w:val="28"/>
        </w:rPr>
        <w:t>m</w:t>
      </w:r>
      <w:r w:rsidR="000976A6">
        <w:rPr>
          <w:sz w:val="28"/>
          <w:szCs w:val="28"/>
        </w:rPr>
        <w:t xml:space="preserve">y </w:t>
      </w:r>
      <w:r w:rsidR="000976A6">
        <w:rPr>
          <w:spacing w:val="1"/>
          <w:sz w:val="28"/>
          <w:szCs w:val="28"/>
        </w:rPr>
        <w:t>gui</w:t>
      </w:r>
      <w:r w:rsidR="000976A6">
        <w:rPr>
          <w:spacing w:val="-1"/>
          <w:sz w:val="28"/>
          <w:szCs w:val="28"/>
        </w:rPr>
        <w:t>d</w:t>
      </w:r>
      <w:r w:rsidR="000976A6">
        <w:rPr>
          <w:sz w:val="28"/>
          <w:szCs w:val="28"/>
        </w:rPr>
        <w:t>a</w:t>
      </w:r>
      <w:r w:rsidR="000976A6">
        <w:rPr>
          <w:spacing w:val="1"/>
          <w:sz w:val="28"/>
          <w:szCs w:val="28"/>
        </w:rPr>
        <w:t>n</w:t>
      </w:r>
      <w:r w:rsidR="000976A6">
        <w:rPr>
          <w:spacing w:val="-2"/>
          <w:sz w:val="28"/>
          <w:szCs w:val="28"/>
        </w:rPr>
        <w:t>c</w:t>
      </w:r>
      <w:r w:rsidR="000976A6">
        <w:rPr>
          <w:sz w:val="28"/>
          <w:szCs w:val="28"/>
        </w:rPr>
        <w:t xml:space="preserve">e </w:t>
      </w:r>
      <w:r w:rsidR="000976A6">
        <w:rPr>
          <w:spacing w:val="1"/>
          <w:sz w:val="28"/>
          <w:szCs w:val="28"/>
        </w:rPr>
        <w:t>i</w:t>
      </w:r>
      <w:r w:rsidR="000976A6">
        <w:rPr>
          <w:sz w:val="28"/>
          <w:szCs w:val="28"/>
        </w:rPr>
        <w:t>n</w:t>
      </w:r>
      <w:r w:rsidR="000976A6">
        <w:rPr>
          <w:spacing w:val="17"/>
          <w:sz w:val="28"/>
          <w:szCs w:val="28"/>
        </w:rPr>
        <w:t xml:space="preserve"> </w:t>
      </w:r>
      <w:r w:rsidR="000976A6">
        <w:rPr>
          <w:spacing w:val="-2"/>
          <w:sz w:val="28"/>
          <w:szCs w:val="28"/>
        </w:rPr>
        <w:t>f</w:t>
      </w:r>
      <w:r w:rsidR="000976A6">
        <w:rPr>
          <w:spacing w:val="1"/>
          <w:sz w:val="28"/>
          <w:szCs w:val="28"/>
        </w:rPr>
        <w:t>ul</w:t>
      </w:r>
      <w:r w:rsidR="000976A6">
        <w:rPr>
          <w:spacing w:val="-2"/>
          <w:sz w:val="28"/>
          <w:szCs w:val="28"/>
        </w:rPr>
        <w:t>f</w:t>
      </w:r>
      <w:r w:rsidR="000976A6">
        <w:rPr>
          <w:spacing w:val="-1"/>
          <w:sz w:val="28"/>
          <w:szCs w:val="28"/>
        </w:rPr>
        <w:t>i</w:t>
      </w:r>
      <w:r w:rsidR="000976A6">
        <w:rPr>
          <w:spacing w:val="1"/>
          <w:sz w:val="28"/>
          <w:szCs w:val="28"/>
        </w:rPr>
        <w:t>ll</w:t>
      </w:r>
      <w:r w:rsidR="000976A6">
        <w:rPr>
          <w:spacing w:val="-5"/>
          <w:sz w:val="28"/>
          <w:szCs w:val="28"/>
        </w:rPr>
        <w:t>m</w:t>
      </w:r>
      <w:r w:rsidR="000976A6">
        <w:rPr>
          <w:sz w:val="28"/>
          <w:szCs w:val="28"/>
        </w:rPr>
        <w:t>e</w:t>
      </w:r>
      <w:r w:rsidR="000976A6">
        <w:rPr>
          <w:spacing w:val="3"/>
          <w:sz w:val="28"/>
          <w:szCs w:val="28"/>
        </w:rPr>
        <w:t>n</w:t>
      </w:r>
      <w:r w:rsidR="000976A6">
        <w:rPr>
          <w:sz w:val="28"/>
          <w:szCs w:val="28"/>
        </w:rPr>
        <w:t>t</w:t>
      </w:r>
      <w:r w:rsidR="000976A6">
        <w:rPr>
          <w:spacing w:val="17"/>
          <w:sz w:val="28"/>
          <w:szCs w:val="28"/>
        </w:rPr>
        <w:t xml:space="preserve"> </w:t>
      </w:r>
      <w:r w:rsidR="000976A6">
        <w:rPr>
          <w:spacing w:val="1"/>
          <w:sz w:val="28"/>
          <w:szCs w:val="28"/>
        </w:rPr>
        <w:t>o</w:t>
      </w:r>
      <w:r w:rsidR="000976A6">
        <w:rPr>
          <w:sz w:val="28"/>
          <w:szCs w:val="28"/>
        </w:rPr>
        <w:t>f</w:t>
      </w:r>
      <w:r w:rsidR="000976A6">
        <w:rPr>
          <w:spacing w:val="14"/>
          <w:sz w:val="28"/>
          <w:szCs w:val="28"/>
        </w:rPr>
        <w:t xml:space="preserve"> </w:t>
      </w:r>
      <w:r w:rsidR="000976A6">
        <w:rPr>
          <w:spacing w:val="1"/>
          <w:sz w:val="28"/>
          <w:szCs w:val="28"/>
        </w:rPr>
        <w:t>th</w:t>
      </w:r>
      <w:r w:rsidR="000976A6">
        <w:rPr>
          <w:sz w:val="28"/>
          <w:szCs w:val="28"/>
        </w:rPr>
        <w:t>e</w:t>
      </w:r>
      <w:r w:rsidR="000976A6">
        <w:rPr>
          <w:spacing w:val="14"/>
          <w:sz w:val="28"/>
          <w:szCs w:val="28"/>
        </w:rPr>
        <w:t xml:space="preserve"> </w:t>
      </w:r>
      <w:r w:rsidR="000976A6">
        <w:rPr>
          <w:spacing w:val="-1"/>
          <w:sz w:val="28"/>
          <w:szCs w:val="28"/>
        </w:rPr>
        <w:t>D</w:t>
      </w:r>
      <w:r w:rsidR="000976A6">
        <w:rPr>
          <w:sz w:val="28"/>
          <w:szCs w:val="28"/>
        </w:rPr>
        <w:t>e</w:t>
      </w:r>
      <w:r w:rsidR="000976A6">
        <w:rPr>
          <w:spacing w:val="1"/>
          <w:sz w:val="28"/>
          <w:szCs w:val="28"/>
        </w:rPr>
        <w:t>s</w:t>
      </w:r>
      <w:r w:rsidR="000976A6">
        <w:rPr>
          <w:spacing w:val="-1"/>
          <w:sz w:val="28"/>
          <w:szCs w:val="28"/>
        </w:rPr>
        <w:t>i</w:t>
      </w:r>
      <w:r w:rsidR="000976A6">
        <w:rPr>
          <w:spacing w:val="1"/>
          <w:sz w:val="28"/>
          <w:szCs w:val="28"/>
        </w:rPr>
        <w:t>g</w:t>
      </w:r>
      <w:r w:rsidR="000976A6">
        <w:rPr>
          <w:sz w:val="28"/>
          <w:szCs w:val="28"/>
        </w:rPr>
        <w:t>n</w:t>
      </w:r>
      <w:r w:rsidR="000976A6">
        <w:rPr>
          <w:spacing w:val="17"/>
          <w:sz w:val="28"/>
          <w:szCs w:val="28"/>
        </w:rPr>
        <w:t xml:space="preserve"> </w:t>
      </w:r>
      <w:r w:rsidR="000976A6">
        <w:rPr>
          <w:spacing w:val="-4"/>
          <w:sz w:val="28"/>
          <w:szCs w:val="28"/>
        </w:rPr>
        <w:t>E</w:t>
      </w:r>
      <w:r w:rsidR="000976A6">
        <w:rPr>
          <w:spacing w:val="1"/>
          <w:sz w:val="28"/>
          <w:szCs w:val="28"/>
        </w:rPr>
        <w:t>n</w:t>
      </w:r>
      <w:r w:rsidR="000976A6">
        <w:rPr>
          <w:spacing w:val="-1"/>
          <w:sz w:val="28"/>
          <w:szCs w:val="28"/>
        </w:rPr>
        <w:t>g</w:t>
      </w:r>
      <w:r w:rsidR="000976A6">
        <w:rPr>
          <w:spacing w:val="1"/>
          <w:sz w:val="28"/>
          <w:szCs w:val="28"/>
        </w:rPr>
        <w:t>i</w:t>
      </w:r>
      <w:r w:rsidR="000976A6">
        <w:rPr>
          <w:spacing w:val="-1"/>
          <w:sz w:val="28"/>
          <w:szCs w:val="28"/>
        </w:rPr>
        <w:t>n</w:t>
      </w:r>
      <w:r w:rsidR="000976A6">
        <w:rPr>
          <w:sz w:val="28"/>
          <w:szCs w:val="28"/>
        </w:rPr>
        <w:t>ee</w:t>
      </w:r>
      <w:r w:rsidR="000976A6">
        <w:rPr>
          <w:spacing w:val="-2"/>
          <w:sz w:val="28"/>
          <w:szCs w:val="28"/>
        </w:rPr>
        <w:t>r</w:t>
      </w:r>
      <w:r w:rsidR="000976A6">
        <w:rPr>
          <w:spacing w:val="1"/>
          <w:sz w:val="28"/>
          <w:szCs w:val="28"/>
        </w:rPr>
        <w:t>i</w:t>
      </w:r>
      <w:r w:rsidR="000976A6">
        <w:rPr>
          <w:spacing w:val="-1"/>
          <w:sz w:val="28"/>
          <w:szCs w:val="28"/>
        </w:rPr>
        <w:t>n</w:t>
      </w:r>
      <w:r w:rsidR="000976A6">
        <w:rPr>
          <w:sz w:val="28"/>
          <w:szCs w:val="28"/>
        </w:rPr>
        <w:t>g</w:t>
      </w:r>
      <w:r w:rsidR="000976A6">
        <w:rPr>
          <w:spacing w:val="20"/>
          <w:sz w:val="28"/>
          <w:szCs w:val="28"/>
        </w:rPr>
        <w:t xml:space="preserve"> </w:t>
      </w:r>
      <w:r w:rsidR="000976A6">
        <w:rPr>
          <w:sz w:val="28"/>
          <w:szCs w:val="28"/>
        </w:rPr>
        <w:t>–</w:t>
      </w:r>
      <w:r w:rsidR="000976A6">
        <w:rPr>
          <w:spacing w:val="18"/>
          <w:sz w:val="28"/>
          <w:szCs w:val="28"/>
        </w:rPr>
        <w:t xml:space="preserve"> </w:t>
      </w:r>
      <w:r w:rsidR="000976A6">
        <w:rPr>
          <w:spacing w:val="1"/>
          <w:sz w:val="28"/>
          <w:szCs w:val="28"/>
        </w:rPr>
        <w:t>2</w:t>
      </w:r>
      <w:r w:rsidR="000976A6">
        <w:rPr>
          <w:spacing w:val="-1"/>
          <w:sz w:val="28"/>
          <w:szCs w:val="28"/>
        </w:rPr>
        <w:t>A</w:t>
      </w:r>
      <w:r w:rsidR="000976A6">
        <w:rPr>
          <w:sz w:val="28"/>
          <w:szCs w:val="28"/>
        </w:rPr>
        <w:t>,</w:t>
      </w:r>
      <w:r w:rsidR="000976A6">
        <w:rPr>
          <w:spacing w:val="16"/>
          <w:sz w:val="28"/>
          <w:szCs w:val="28"/>
        </w:rPr>
        <w:t xml:space="preserve"> </w:t>
      </w:r>
      <w:r w:rsidR="000976A6">
        <w:rPr>
          <w:sz w:val="28"/>
          <w:szCs w:val="28"/>
        </w:rPr>
        <w:t>-</w:t>
      </w:r>
      <w:r w:rsidR="000976A6">
        <w:rPr>
          <w:spacing w:val="16"/>
          <w:sz w:val="28"/>
          <w:szCs w:val="28"/>
        </w:rPr>
        <w:t xml:space="preserve"> </w:t>
      </w:r>
      <w:r w:rsidR="000976A6">
        <w:rPr>
          <w:spacing w:val="1"/>
          <w:sz w:val="28"/>
          <w:szCs w:val="28"/>
        </w:rPr>
        <w:t>5</w:t>
      </w:r>
      <w:proofErr w:type="spellStart"/>
      <w:r w:rsidR="000976A6">
        <w:rPr>
          <w:position w:val="13"/>
          <w:sz w:val="18"/>
          <w:szCs w:val="18"/>
        </w:rPr>
        <w:t>th</w:t>
      </w:r>
      <w:proofErr w:type="spellEnd"/>
      <w:r w:rsidR="000976A6">
        <w:rPr>
          <w:spacing w:val="43"/>
          <w:position w:val="13"/>
          <w:sz w:val="18"/>
          <w:szCs w:val="18"/>
        </w:rPr>
        <w:t xml:space="preserve"> </w:t>
      </w:r>
      <w:r w:rsidR="000976A6">
        <w:rPr>
          <w:sz w:val="28"/>
          <w:szCs w:val="28"/>
        </w:rPr>
        <w:t>Se</w:t>
      </w:r>
      <w:r w:rsidR="000976A6">
        <w:rPr>
          <w:spacing w:val="-5"/>
          <w:sz w:val="28"/>
          <w:szCs w:val="28"/>
        </w:rPr>
        <w:t>m</w:t>
      </w:r>
      <w:r w:rsidR="000976A6">
        <w:rPr>
          <w:sz w:val="28"/>
          <w:szCs w:val="28"/>
        </w:rPr>
        <w:t>e</w:t>
      </w:r>
      <w:r w:rsidR="000976A6">
        <w:rPr>
          <w:spacing w:val="1"/>
          <w:sz w:val="28"/>
          <w:szCs w:val="28"/>
        </w:rPr>
        <w:t>st</w:t>
      </w:r>
      <w:r w:rsidR="000976A6">
        <w:rPr>
          <w:sz w:val="28"/>
          <w:szCs w:val="28"/>
        </w:rPr>
        <w:t>er,</w:t>
      </w:r>
      <w:r w:rsidR="000976A6">
        <w:rPr>
          <w:spacing w:val="15"/>
          <w:sz w:val="28"/>
          <w:szCs w:val="28"/>
        </w:rPr>
        <w:t xml:space="preserve"> </w:t>
      </w:r>
      <w:r w:rsidR="000976A6">
        <w:rPr>
          <w:spacing w:val="-1"/>
          <w:sz w:val="28"/>
          <w:szCs w:val="28"/>
        </w:rPr>
        <w:t>D</w:t>
      </w:r>
      <w:r w:rsidR="000976A6">
        <w:rPr>
          <w:sz w:val="28"/>
          <w:szCs w:val="28"/>
        </w:rPr>
        <w:t>e</w:t>
      </w:r>
      <w:r w:rsidR="000976A6">
        <w:rPr>
          <w:spacing w:val="1"/>
          <w:sz w:val="28"/>
          <w:szCs w:val="28"/>
        </w:rPr>
        <w:t>g</w:t>
      </w:r>
      <w:r w:rsidR="000976A6">
        <w:rPr>
          <w:sz w:val="28"/>
          <w:szCs w:val="28"/>
        </w:rPr>
        <w:t>ree</w:t>
      </w:r>
      <w:r w:rsidR="000976A6">
        <w:rPr>
          <w:spacing w:val="16"/>
          <w:sz w:val="28"/>
          <w:szCs w:val="28"/>
        </w:rPr>
        <w:t xml:space="preserve"> </w:t>
      </w:r>
      <w:r w:rsidR="000976A6">
        <w:rPr>
          <w:spacing w:val="1"/>
          <w:sz w:val="28"/>
          <w:szCs w:val="28"/>
        </w:rPr>
        <w:t>o</w:t>
      </w:r>
      <w:r w:rsidR="000976A6">
        <w:rPr>
          <w:sz w:val="28"/>
          <w:szCs w:val="28"/>
        </w:rPr>
        <w:t>f</w:t>
      </w:r>
      <w:r w:rsidR="000976A6">
        <w:rPr>
          <w:spacing w:val="16"/>
          <w:sz w:val="28"/>
          <w:szCs w:val="28"/>
        </w:rPr>
        <w:t xml:space="preserve"> </w:t>
      </w:r>
      <w:r w:rsidR="000976A6">
        <w:rPr>
          <w:sz w:val="28"/>
          <w:szCs w:val="28"/>
        </w:rPr>
        <w:t>B</w:t>
      </w:r>
      <w:r w:rsidR="000976A6">
        <w:rPr>
          <w:spacing w:val="-2"/>
          <w:sz w:val="28"/>
          <w:szCs w:val="28"/>
        </w:rPr>
        <w:t>a</w:t>
      </w:r>
      <w:r w:rsidR="000976A6">
        <w:rPr>
          <w:sz w:val="28"/>
          <w:szCs w:val="28"/>
        </w:rPr>
        <w:t>c</w:t>
      </w:r>
      <w:r w:rsidR="000976A6">
        <w:rPr>
          <w:spacing w:val="1"/>
          <w:sz w:val="28"/>
          <w:szCs w:val="28"/>
        </w:rPr>
        <w:t>h</w:t>
      </w:r>
      <w:r w:rsidR="000976A6">
        <w:rPr>
          <w:spacing w:val="-2"/>
          <w:sz w:val="28"/>
          <w:szCs w:val="28"/>
        </w:rPr>
        <w:t>e</w:t>
      </w:r>
      <w:r w:rsidR="000976A6">
        <w:rPr>
          <w:spacing w:val="-1"/>
          <w:sz w:val="28"/>
          <w:szCs w:val="28"/>
        </w:rPr>
        <w:t>l</w:t>
      </w:r>
      <w:r w:rsidR="000976A6">
        <w:rPr>
          <w:spacing w:val="1"/>
          <w:sz w:val="28"/>
          <w:szCs w:val="28"/>
        </w:rPr>
        <w:t>o</w:t>
      </w:r>
      <w:r w:rsidR="000976A6">
        <w:rPr>
          <w:sz w:val="28"/>
          <w:szCs w:val="28"/>
        </w:rPr>
        <w:t xml:space="preserve">r </w:t>
      </w:r>
      <w:r w:rsidR="000976A6">
        <w:rPr>
          <w:spacing w:val="1"/>
          <w:sz w:val="28"/>
          <w:szCs w:val="28"/>
        </w:rPr>
        <w:t>o</w:t>
      </w:r>
      <w:r w:rsidR="000976A6">
        <w:rPr>
          <w:sz w:val="28"/>
          <w:szCs w:val="28"/>
        </w:rPr>
        <w:t xml:space="preserve">f </w:t>
      </w:r>
      <w:r w:rsidR="000976A6">
        <w:rPr>
          <w:spacing w:val="2"/>
          <w:sz w:val="28"/>
          <w:szCs w:val="28"/>
        </w:rPr>
        <w:t xml:space="preserve"> </w:t>
      </w:r>
      <w:r w:rsidR="000976A6">
        <w:rPr>
          <w:spacing w:val="-4"/>
          <w:sz w:val="28"/>
          <w:szCs w:val="28"/>
        </w:rPr>
        <w:t>E</w:t>
      </w:r>
      <w:r w:rsidR="000976A6">
        <w:rPr>
          <w:spacing w:val="1"/>
          <w:sz w:val="28"/>
          <w:szCs w:val="28"/>
        </w:rPr>
        <w:t>n</w:t>
      </w:r>
      <w:r w:rsidR="000976A6">
        <w:rPr>
          <w:sz w:val="28"/>
          <w:szCs w:val="28"/>
        </w:rPr>
        <w:t>g</w:t>
      </w:r>
      <w:r w:rsidR="000976A6">
        <w:rPr>
          <w:spacing w:val="1"/>
          <w:sz w:val="28"/>
          <w:szCs w:val="28"/>
        </w:rPr>
        <w:t>i</w:t>
      </w:r>
      <w:r w:rsidR="000976A6">
        <w:rPr>
          <w:spacing w:val="-1"/>
          <w:sz w:val="28"/>
          <w:szCs w:val="28"/>
        </w:rPr>
        <w:t>n</w:t>
      </w:r>
      <w:r w:rsidR="000976A6">
        <w:rPr>
          <w:sz w:val="28"/>
          <w:szCs w:val="28"/>
        </w:rPr>
        <w:t>ee</w:t>
      </w:r>
      <w:r w:rsidR="000976A6">
        <w:rPr>
          <w:spacing w:val="-2"/>
          <w:sz w:val="28"/>
          <w:szCs w:val="28"/>
        </w:rPr>
        <w:t>r</w:t>
      </w:r>
      <w:r w:rsidR="000976A6">
        <w:rPr>
          <w:spacing w:val="1"/>
          <w:sz w:val="28"/>
          <w:szCs w:val="28"/>
        </w:rPr>
        <w:t>i</w:t>
      </w:r>
      <w:r w:rsidR="000976A6">
        <w:rPr>
          <w:spacing w:val="-1"/>
          <w:sz w:val="28"/>
          <w:szCs w:val="28"/>
        </w:rPr>
        <w:t>n</w:t>
      </w:r>
      <w:r w:rsidR="000976A6">
        <w:rPr>
          <w:sz w:val="28"/>
          <w:szCs w:val="28"/>
        </w:rPr>
        <w:t xml:space="preserve">g  </w:t>
      </w:r>
      <w:r w:rsidR="000976A6">
        <w:rPr>
          <w:spacing w:val="-1"/>
          <w:sz w:val="28"/>
          <w:szCs w:val="28"/>
        </w:rPr>
        <w:t>i</w:t>
      </w:r>
      <w:r w:rsidR="000976A6">
        <w:rPr>
          <w:sz w:val="28"/>
          <w:szCs w:val="28"/>
        </w:rPr>
        <w:t xml:space="preserve">n </w:t>
      </w:r>
      <w:r w:rsidR="000976A6">
        <w:rPr>
          <w:spacing w:val="2"/>
          <w:sz w:val="28"/>
          <w:szCs w:val="28"/>
        </w:rPr>
        <w:t xml:space="preserve"> </w:t>
      </w:r>
      <w:r w:rsidR="000976A6">
        <w:rPr>
          <w:spacing w:val="-3"/>
          <w:sz w:val="28"/>
          <w:szCs w:val="28"/>
        </w:rPr>
        <w:t>C</w:t>
      </w:r>
      <w:r w:rsidR="000976A6">
        <w:rPr>
          <w:spacing w:val="1"/>
          <w:sz w:val="28"/>
          <w:szCs w:val="28"/>
        </w:rPr>
        <w:t>o</w:t>
      </w:r>
      <w:r w:rsidR="000976A6">
        <w:rPr>
          <w:spacing w:val="-5"/>
          <w:sz w:val="28"/>
          <w:szCs w:val="28"/>
        </w:rPr>
        <w:t>m</w:t>
      </w:r>
      <w:r w:rsidR="000976A6">
        <w:rPr>
          <w:spacing w:val="1"/>
          <w:sz w:val="28"/>
          <w:szCs w:val="28"/>
        </w:rPr>
        <w:t>put</w:t>
      </w:r>
      <w:r w:rsidR="000976A6">
        <w:rPr>
          <w:sz w:val="28"/>
          <w:szCs w:val="28"/>
        </w:rPr>
        <w:t>er</w:t>
      </w:r>
      <w:r w:rsidR="000976A6">
        <w:rPr>
          <w:spacing w:val="69"/>
          <w:sz w:val="28"/>
          <w:szCs w:val="28"/>
        </w:rPr>
        <w:t xml:space="preserve"> </w:t>
      </w:r>
      <w:r w:rsidR="000976A6">
        <w:rPr>
          <w:spacing w:val="-1"/>
          <w:sz w:val="28"/>
          <w:szCs w:val="28"/>
        </w:rPr>
        <w:t>En</w:t>
      </w:r>
      <w:r w:rsidR="000976A6">
        <w:rPr>
          <w:spacing w:val="1"/>
          <w:sz w:val="28"/>
          <w:szCs w:val="28"/>
        </w:rPr>
        <w:t>g</w:t>
      </w:r>
      <w:r w:rsidR="000976A6">
        <w:rPr>
          <w:spacing w:val="-1"/>
          <w:sz w:val="28"/>
          <w:szCs w:val="28"/>
        </w:rPr>
        <w:t>i</w:t>
      </w:r>
      <w:r w:rsidR="000976A6">
        <w:rPr>
          <w:spacing w:val="1"/>
          <w:sz w:val="28"/>
          <w:szCs w:val="28"/>
        </w:rPr>
        <w:t>n</w:t>
      </w:r>
      <w:r w:rsidR="000976A6">
        <w:rPr>
          <w:sz w:val="28"/>
          <w:szCs w:val="28"/>
        </w:rPr>
        <w:t>ee</w:t>
      </w:r>
      <w:r w:rsidR="000976A6">
        <w:rPr>
          <w:spacing w:val="-2"/>
          <w:sz w:val="28"/>
          <w:szCs w:val="28"/>
        </w:rPr>
        <w:t>r</w:t>
      </w:r>
      <w:r w:rsidR="000976A6">
        <w:rPr>
          <w:spacing w:val="-1"/>
          <w:sz w:val="28"/>
          <w:szCs w:val="28"/>
        </w:rPr>
        <w:t>i</w:t>
      </w:r>
      <w:r w:rsidR="000976A6">
        <w:rPr>
          <w:spacing w:val="1"/>
          <w:sz w:val="28"/>
          <w:szCs w:val="28"/>
        </w:rPr>
        <w:t>n</w:t>
      </w:r>
      <w:r w:rsidR="000976A6">
        <w:rPr>
          <w:sz w:val="28"/>
          <w:szCs w:val="28"/>
        </w:rPr>
        <w:t xml:space="preserve">g </w:t>
      </w:r>
      <w:r w:rsidR="000976A6">
        <w:rPr>
          <w:spacing w:val="5"/>
          <w:sz w:val="28"/>
          <w:szCs w:val="28"/>
        </w:rPr>
        <w:t xml:space="preserve"> </w:t>
      </w:r>
      <w:r w:rsidR="000976A6">
        <w:rPr>
          <w:spacing w:val="1"/>
          <w:sz w:val="28"/>
          <w:szCs w:val="28"/>
        </w:rPr>
        <w:t>o</w:t>
      </w:r>
      <w:r w:rsidR="000976A6">
        <w:rPr>
          <w:sz w:val="28"/>
          <w:szCs w:val="28"/>
        </w:rPr>
        <w:t>f</w:t>
      </w:r>
      <w:r w:rsidR="000976A6">
        <w:rPr>
          <w:spacing w:val="69"/>
          <w:sz w:val="28"/>
          <w:szCs w:val="28"/>
        </w:rPr>
        <w:t xml:space="preserve"> </w:t>
      </w:r>
      <w:r w:rsidR="000976A6">
        <w:rPr>
          <w:spacing w:val="-1"/>
          <w:sz w:val="28"/>
          <w:szCs w:val="28"/>
        </w:rPr>
        <w:t>G</w:t>
      </w:r>
      <w:r w:rsidR="000976A6">
        <w:rPr>
          <w:spacing w:val="1"/>
          <w:sz w:val="28"/>
          <w:szCs w:val="28"/>
        </w:rPr>
        <w:t>u</w:t>
      </w:r>
      <w:r w:rsidR="000976A6">
        <w:rPr>
          <w:spacing w:val="-1"/>
          <w:sz w:val="28"/>
          <w:szCs w:val="28"/>
        </w:rPr>
        <w:t>j</w:t>
      </w:r>
      <w:r w:rsidR="000976A6">
        <w:rPr>
          <w:sz w:val="28"/>
          <w:szCs w:val="28"/>
        </w:rPr>
        <w:t>ar</w:t>
      </w:r>
      <w:r w:rsidR="000976A6">
        <w:rPr>
          <w:spacing w:val="-2"/>
          <w:sz w:val="28"/>
          <w:szCs w:val="28"/>
        </w:rPr>
        <w:t>a</w:t>
      </w:r>
      <w:r w:rsidR="000976A6">
        <w:rPr>
          <w:sz w:val="28"/>
          <w:szCs w:val="28"/>
        </w:rPr>
        <w:t xml:space="preserve">t </w:t>
      </w:r>
      <w:r w:rsidR="000976A6">
        <w:rPr>
          <w:spacing w:val="2"/>
          <w:sz w:val="28"/>
          <w:szCs w:val="28"/>
        </w:rPr>
        <w:t xml:space="preserve"> </w:t>
      </w:r>
      <w:r w:rsidR="000976A6">
        <w:rPr>
          <w:spacing w:val="-1"/>
          <w:sz w:val="28"/>
          <w:szCs w:val="28"/>
        </w:rPr>
        <w:t>T</w:t>
      </w:r>
      <w:r w:rsidR="000976A6">
        <w:rPr>
          <w:sz w:val="28"/>
          <w:szCs w:val="28"/>
        </w:rPr>
        <w:t>e</w:t>
      </w:r>
      <w:r w:rsidR="000976A6">
        <w:rPr>
          <w:spacing w:val="-2"/>
          <w:sz w:val="28"/>
          <w:szCs w:val="28"/>
        </w:rPr>
        <w:t>c</w:t>
      </w:r>
      <w:r w:rsidR="000976A6">
        <w:rPr>
          <w:spacing w:val="-1"/>
          <w:sz w:val="28"/>
          <w:szCs w:val="28"/>
        </w:rPr>
        <w:t>h</w:t>
      </w:r>
      <w:r w:rsidR="000976A6">
        <w:rPr>
          <w:spacing w:val="1"/>
          <w:sz w:val="28"/>
          <w:szCs w:val="28"/>
        </w:rPr>
        <w:t>n</w:t>
      </w:r>
      <w:r w:rsidR="000976A6">
        <w:rPr>
          <w:spacing w:val="-1"/>
          <w:sz w:val="28"/>
          <w:szCs w:val="28"/>
        </w:rPr>
        <w:t>ol</w:t>
      </w:r>
      <w:r w:rsidR="000976A6">
        <w:rPr>
          <w:spacing w:val="1"/>
          <w:sz w:val="28"/>
          <w:szCs w:val="28"/>
        </w:rPr>
        <w:t>o</w:t>
      </w:r>
      <w:r w:rsidR="000976A6">
        <w:rPr>
          <w:spacing w:val="-1"/>
          <w:sz w:val="28"/>
          <w:szCs w:val="28"/>
        </w:rPr>
        <w:t>g</w:t>
      </w:r>
      <w:r w:rsidR="000976A6">
        <w:rPr>
          <w:spacing w:val="1"/>
          <w:sz w:val="28"/>
          <w:szCs w:val="28"/>
        </w:rPr>
        <w:t>i</w:t>
      </w:r>
      <w:r w:rsidR="000976A6">
        <w:rPr>
          <w:sz w:val="28"/>
          <w:szCs w:val="28"/>
        </w:rPr>
        <w:t>c</w:t>
      </w:r>
      <w:r w:rsidR="000976A6">
        <w:rPr>
          <w:spacing w:val="-2"/>
          <w:sz w:val="28"/>
          <w:szCs w:val="28"/>
        </w:rPr>
        <w:t>a</w:t>
      </w:r>
      <w:r w:rsidR="000976A6">
        <w:rPr>
          <w:sz w:val="28"/>
          <w:szCs w:val="28"/>
        </w:rPr>
        <w:t xml:space="preserve">l </w:t>
      </w:r>
      <w:r w:rsidR="000976A6">
        <w:rPr>
          <w:spacing w:val="2"/>
          <w:sz w:val="28"/>
          <w:szCs w:val="28"/>
        </w:rPr>
        <w:t xml:space="preserve"> </w:t>
      </w:r>
      <w:r w:rsidR="000976A6">
        <w:rPr>
          <w:spacing w:val="-4"/>
          <w:sz w:val="28"/>
          <w:szCs w:val="28"/>
        </w:rPr>
        <w:t>U</w:t>
      </w:r>
      <w:r w:rsidR="000976A6">
        <w:rPr>
          <w:spacing w:val="1"/>
          <w:sz w:val="28"/>
          <w:szCs w:val="28"/>
        </w:rPr>
        <w:t>n</w:t>
      </w:r>
      <w:r w:rsidR="000976A6">
        <w:rPr>
          <w:spacing w:val="-1"/>
          <w:sz w:val="28"/>
          <w:szCs w:val="28"/>
        </w:rPr>
        <w:t>i</w:t>
      </w:r>
      <w:r w:rsidR="000976A6">
        <w:rPr>
          <w:spacing w:val="1"/>
          <w:sz w:val="28"/>
          <w:szCs w:val="28"/>
        </w:rPr>
        <w:t>v</w:t>
      </w:r>
      <w:r w:rsidR="000976A6">
        <w:rPr>
          <w:sz w:val="28"/>
          <w:szCs w:val="28"/>
        </w:rPr>
        <w:t>e</w:t>
      </w:r>
      <w:r w:rsidR="000976A6">
        <w:rPr>
          <w:spacing w:val="-2"/>
          <w:sz w:val="28"/>
          <w:szCs w:val="28"/>
        </w:rPr>
        <w:t>r</w:t>
      </w:r>
      <w:r w:rsidR="000976A6">
        <w:rPr>
          <w:spacing w:val="1"/>
          <w:sz w:val="28"/>
          <w:szCs w:val="28"/>
        </w:rPr>
        <w:t>s</w:t>
      </w:r>
      <w:r w:rsidR="000976A6">
        <w:rPr>
          <w:spacing w:val="-1"/>
          <w:sz w:val="28"/>
          <w:szCs w:val="28"/>
        </w:rPr>
        <w:t>i</w:t>
      </w:r>
      <w:r w:rsidR="000976A6">
        <w:rPr>
          <w:spacing w:val="1"/>
          <w:sz w:val="28"/>
          <w:szCs w:val="28"/>
        </w:rPr>
        <w:t>t</w:t>
      </w:r>
      <w:r w:rsidR="000976A6">
        <w:rPr>
          <w:spacing w:val="-4"/>
          <w:sz w:val="28"/>
          <w:szCs w:val="28"/>
        </w:rPr>
        <w:t>y</w:t>
      </w:r>
      <w:r w:rsidR="000976A6">
        <w:rPr>
          <w:sz w:val="28"/>
          <w:szCs w:val="28"/>
        </w:rPr>
        <w:t xml:space="preserve">, </w:t>
      </w:r>
      <w:r w:rsidR="000976A6">
        <w:rPr>
          <w:spacing w:val="-1"/>
          <w:sz w:val="28"/>
          <w:szCs w:val="28"/>
        </w:rPr>
        <w:t>A</w:t>
      </w:r>
      <w:r w:rsidR="000976A6">
        <w:rPr>
          <w:spacing w:val="1"/>
          <w:sz w:val="28"/>
          <w:szCs w:val="28"/>
        </w:rPr>
        <w:t>h</w:t>
      </w:r>
      <w:r w:rsidR="000976A6">
        <w:rPr>
          <w:spacing w:val="-5"/>
          <w:sz w:val="28"/>
          <w:szCs w:val="28"/>
        </w:rPr>
        <w:t>m</w:t>
      </w:r>
      <w:r w:rsidR="000976A6">
        <w:rPr>
          <w:sz w:val="28"/>
          <w:szCs w:val="28"/>
        </w:rPr>
        <w:t>a</w:t>
      </w:r>
      <w:r w:rsidR="000976A6">
        <w:rPr>
          <w:spacing w:val="1"/>
          <w:sz w:val="28"/>
          <w:szCs w:val="28"/>
        </w:rPr>
        <w:t>d</w:t>
      </w:r>
      <w:r w:rsidR="000976A6">
        <w:rPr>
          <w:sz w:val="28"/>
          <w:szCs w:val="28"/>
        </w:rPr>
        <w:t>a</w:t>
      </w:r>
      <w:r w:rsidR="000976A6">
        <w:rPr>
          <w:spacing w:val="1"/>
          <w:sz w:val="28"/>
          <w:szCs w:val="28"/>
        </w:rPr>
        <w:t>b</w:t>
      </w:r>
      <w:r w:rsidR="000976A6">
        <w:rPr>
          <w:sz w:val="28"/>
          <w:szCs w:val="28"/>
        </w:rPr>
        <w:t>ad</w:t>
      </w:r>
      <w:r w:rsidR="000976A6">
        <w:rPr>
          <w:spacing w:val="-2"/>
          <w:sz w:val="28"/>
          <w:szCs w:val="28"/>
        </w:rPr>
        <w:t xml:space="preserve"> </w:t>
      </w:r>
      <w:r w:rsidR="000976A6">
        <w:rPr>
          <w:spacing w:val="1"/>
          <w:sz w:val="28"/>
          <w:szCs w:val="28"/>
        </w:rPr>
        <w:t>d</w:t>
      </w:r>
      <w:r w:rsidR="000976A6">
        <w:rPr>
          <w:spacing w:val="-1"/>
          <w:sz w:val="28"/>
          <w:szCs w:val="28"/>
        </w:rPr>
        <w:t>u</w:t>
      </w:r>
      <w:r w:rsidR="000976A6">
        <w:rPr>
          <w:sz w:val="28"/>
          <w:szCs w:val="28"/>
        </w:rPr>
        <w:t>r</w:t>
      </w:r>
      <w:r w:rsidR="000976A6">
        <w:rPr>
          <w:spacing w:val="-1"/>
          <w:sz w:val="28"/>
          <w:szCs w:val="28"/>
        </w:rPr>
        <w:t>i</w:t>
      </w:r>
      <w:r w:rsidR="000976A6">
        <w:rPr>
          <w:spacing w:val="1"/>
          <w:sz w:val="28"/>
          <w:szCs w:val="28"/>
        </w:rPr>
        <w:t>n</w:t>
      </w:r>
      <w:r w:rsidR="000976A6">
        <w:rPr>
          <w:sz w:val="28"/>
          <w:szCs w:val="28"/>
        </w:rPr>
        <w:t>g</w:t>
      </w:r>
      <w:r w:rsidR="000976A6">
        <w:rPr>
          <w:spacing w:val="-2"/>
          <w:sz w:val="28"/>
          <w:szCs w:val="28"/>
        </w:rPr>
        <w:t xml:space="preserve"> </w:t>
      </w:r>
      <w:r w:rsidR="000976A6">
        <w:rPr>
          <w:spacing w:val="-1"/>
          <w:sz w:val="28"/>
          <w:szCs w:val="28"/>
        </w:rPr>
        <w:t>th</w:t>
      </w:r>
      <w:r w:rsidR="000976A6">
        <w:rPr>
          <w:sz w:val="28"/>
          <w:szCs w:val="28"/>
        </w:rPr>
        <w:t>e aca</w:t>
      </w:r>
      <w:r w:rsidR="000976A6">
        <w:rPr>
          <w:spacing w:val="-1"/>
          <w:sz w:val="28"/>
          <w:szCs w:val="28"/>
        </w:rPr>
        <w:t>d</w:t>
      </w:r>
      <w:r w:rsidR="000976A6">
        <w:rPr>
          <w:sz w:val="28"/>
          <w:szCs w:val="28"/>
        </w:rPr>
        <w:t>e</w:t>
      </w:r>
      <w:r w:rsidR="000976A6">
        <w:rPr>
          <w:spacing w:val="-5"/>
          <w:sz w:val="28"/>
          <w:szCs w:val="28"/>
        </w:rPr>
        <w:t>m</w:t>
      </w:r>
      <w:r w:rsidR="000976A6">
        <w:rPr>
          <w:spacing w:val="1"/>
          <w:sz w:val="28"/>
          <w:szCs w:val="28"/>
        </w:rPr>
        <w:t>i</w:t>
      </w:r>
      <w:r w:rsidR="000976A6">
        <w:rPr>
          <w:sz w:val="28"/>
          <w:szCs w:val="28"/>
        </w:rPr>
        <w:t>c</w:t>
      </w:r>
      <w:r w:rsidR="000976A6">
        <w:rPr>
          <w:spacing w:val="2"/>
          <w:sz w:val="28"/>
          <w:szCs w:val="28"/>
        </w:rPr>
        <w:t xml:space="preserve"> </w:t>
      </w:r>
      <w:r w:rsidR="000976A6">
        <w:rPr>
          <w:spacing w:val="-4"/>
          <w:sz w:val="28"/>
          <w:szCs w:val="28"/>
        </w:rPr>
        <w:t>y</w:t>
      </w:r>
      <w:r w:rsidR="000976A6">
        <w:rPr>
          <w:sz w:val="28"/>
          <w:szCs w:val="28"/>
        </w:rPr>
        <w:t xml:space="preserve">ear </w:t>
      </w:r>
      <w:r w:rsidR="000976A6">
        <w:rPr>
          <w:spacing w:val="1"/>
          <w:sz w:val="28"/>
          <w:szCs w:val="28"/>
        </w:rPr>
        <w:t>20</w:t>
      </w:r>
      <w:r w:rsidR="000976A6">
        <w:rPr>
          <w:spacing w:val="-1"/>
          <w:sz w:val="28"/>
          <w:szCs w:val="28"/>
        </w:rPr>
        <w:t>1</w:t>
      </w:r>
      <w:r w:rsidR="000976A6">
        <w:rPr>
          <w:spacing w:val="3"/>
          <w:sz w:val="28"/>
          <w:szCs w:val="28"/>
        </w:rPr>
        <w:t>6</w:t>
      </w:r>
      <w:r w:rsidR="000976A6">
        <w:rPr>
          <w:sz w:val="28"/>
          <w:szCs w:val="28"/>
        </w:rPr>
        <w:t>-</w:t>
      </w:r>
      <w:r w:rsidR="000976A6">
        <w:rPr>
          <w:spacing w:val="1"/>
          <w:sz w:val="28"/>
          <w:szCs w:val="28"/>
        </w:rPr>
        <w:t>2</w:t>
      </w:r>
      <w:r w:rsidR="000976A6">
        <w:rPr>
          <w:spacing w:val="-1"/>
          <w:sz w:val="28"/>
          <w:szCs w:val="28"/>
        </w:rPr>
        <w:t>01</w:t>
      </w:r>
      <w:r w:rsidR="000976A6">
        <w:rPr>
          <w:spacing w:val="1"/>
          <w:sz w:val="28"/>
          <w:szCs w:val="28"/>
        </w:rPr>
        <w:t>7</w:t>
      </w:r>
      <w:r w:rsidR="000976A6">
        <w:rPr>
          <w:sz w:val="28"/>
          <w:szCs w:val="28"/>
        </w:rPr>
        <w:t>.</w:t>
      </w:r>
    </w:p>
    <w:p w:rsidR="0064677D" w:rsidRDefault="0064677D">
      <w:pPr>
        <w:spacing w:before="6" w:line="160" w:lineRule="exact"/>
        <w:rPr>
          <w:sz w:val="17"/>
          <w:szCs w:val="17"/>
        </w:rPr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EB7B07" w:rsidRDefault="00EB7B07">
      <w:pPr>
        <w:ind w:left="136" w:right="762"/>
        <w:jc w:val="both"/>
        <w:rPr>
          <w:b/>
          <w:sz w:val="24"/>
          <w:szCs w:val="24"/>
        </w:rPr>
      </w:pPr>
    </w:p>
    <w:p w:rsidR="00EB7B07" w:rsidRDefault="00EB7B07">
      <w:pPr>
        <w:ind w:left="136" w:right="762"/>
        <w:jc w:val="both"/>
        <w:rPr>
          <w:b/>
          <w:sz w:val="24"/>
          <w:szCs w:val="24"/>
        </w:rPr>
      </w:pPr>
    </w:p>
    <w:p w:rsidR="0064677D" w:rsidRDefault="000976A6">
      <w:pPr>
        <w:ind w:left="136" w:right="762"/>
        <w:jc w:val="both"/>
        <w:rPr>
          <w:sz w:val="24"/>
          <w:szCs w:val="24"/>
        </w:rPr>
      </w:pPr>
      <w:r>
        <w:rPr>
          <w:b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of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 xml:space="preserve">e                                                                                   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Head of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me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</w:p>
    <w:p w:rsidR="0064677D" w:rsidRDefault="000976A6">
      <w:pPr>
        <w:spacing w:line="260" w:lineRule="exact"/>
        <w:ind w:left="136" w:right="81"/>
        <w:jc w:val="both"/>
        <w:rPr>
          <w:sz w:val="23"/>
          <w:szCs w:val="23"/>
        </w:rPr>
        <w:sectPr w:rsidR="0064677D">
          <w:pgSz w:w="12240" w:h="15840"/>
          <w:pgMar w:top="1400" w:right="1260" w:bottom="280" w:left="1340" w:header="720" w:footer="720" w:gutter="0"/>
          <w:cols w:space="720"/>
        </w:sectPr>
      </w:pPr>
      <w:r>
        <w:rPr>
          <w:sz w:val="24"/>
          <w:szCs w:val="24"/>
        </w:rPr>
        <w:t xml:space="preserve">Asst.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jol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oni</w:t>
      </w:r>
      <w:proofErr w:type="spellEnd"/>
      <w:r>
        <w:rPr>
          <w:sz w:val="24"/>
          <w:szCs w:val="24"/>
        </w:rPr>
        <w:t xml:space="preserve">                                                                        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Asst.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.</w:t>
      </w:r>
      <w:r>
        <w:rPr>
          <w:spacing w:val="58"/>
          <w:sz w:val="24"/>
          <w:szCs w:val="24"/>
        </w:rPr>
        <w:t xml:space="preserve"> </w:t>
      </w:r>
      <w:proofErr w:type="gramStart"/>
      <w:r>
        <w:rPr>
          <w:spacing w:val="-1"/>
          <w:sz w:val="23"/>
          <w:szCs w:val="23"/>
        </w:rPr>
        <w:t>N</w:t>
      </w:r>
      <w:r>
        <w:rPr>
          <w:spacing w:val="1"/>
          <w:sz w:val="23"/>
          <w:szCs w:val="23"/>
        </w:rPr>
        <w:t>a</w:t>
      </w:r>
      <w:r>
        <w:rPr>
          <w:spacing w:val="-2"/>
          <w:sz w:val="23"/>
          <w:szCs w:val="23"/>
        </w:rPr>
        <w:t>v</w:t>
      </w:r>
      <w:r>
        <w:rPr>
          <w:spacing w:val="1"/>
          <w:sz w:val="23"/>
          <w:szCs w:val="23"/>
        </w:rPr>
        <w:t>ee</w:t>
      </w:r>
      <w:r>
        <w:rPr>
          <w:sz w:val="23"/>
          <w:szCs w:val="23"/>
        </w:rPr>
        <w:t xml:space="preserve">n  </w:t>
      </w:r>
      <w:proofErr w:type="spellStart"/>
      <w:r>
        <w:rPr>
          <w:spacing w:val="-1"/>
          <w:sz w:val="23"/>
          <w:szCs w:val="23"/>
        </w:rPr>
        <w:t>K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-2"/>
          <w:sz w:val="23"/>
          <w:szCs w:val="23"/>
        </w:rPr>
        <w:t>d</w:t>
      </w:r>
      <w:r>
        <w:rPr>
          <w:spacing w:val="-1"/>
          <w:sz w:val="23"/>
          <w:szCs w:val="23"/>
        </w:rPr>
        <w:t>w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l</w:t>
      </w:r>
      <w:proofErr w:type="spellEnd"/>
      <w:proofErr w:type="gramEnd"/>
    </w:p>
    <w:p w:rsidR="0064677D" w:rsidRDefault="000976A6">
      <w:pPr>
        <w:spacing w:before="59"/>
        <w:ind w:left="2429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CANDI</w:t>
      </w:r>
      <w:r>
        <w:rPr>
          <w:b/>
          <w:spacing w:val="3"/>
          <w:sz w:val="32"/>
          <w:szCs w:val="32"/>
        </w:rPr>
        <w:t>D</w:t>
      </w:r>
      <w:r>
        <w:rPr>
          <w:b/>
          <w:sz w:val="32"/>
          <w:szCs w:val="32"/>
        </w:rPr>
        <w:t>AT</w:t>
      </w:r>
      <w:r>
        <w:rPr>
          <w:b/>
          <w:spacing w:val="1"/>
          <w:sz w:val="32"/>
          <w:szCs w:val="32"/>
        </w:rPr>
        <w:t>E</w:t>
      </w:r>
      <w:r>
        <w:rPr>
          <w:b/>
          <w:spacing w:val="-1"/>
          <w:sz w:val="32"/>
          <w:szCs w:val="32"/>
        </w:rPr>
        <w:t>’</w:t>
      </w:r>
      <w:r>
        <w:rPr>
          <w:b/>
          <w:sz w:val="32"/>
          <w:szCs w:val="32"/>
        </w:rPr>
        <w:t>S</w:t>
      </w:r>
      <w:r>
        <w:rPr>
          <w:b/>
          <w:spacing w:val="-21"/>
          <w:sz w:val="32"/>
          <w:szCs w:val="32"/>
        </w:rPr>
        <w:t xml:space="preserve"> </w:t>
      </w:r>
      <w:r>
        <w:rPr>
          <w:b/>
          <w:sz w:val="32"/>
          <w:szCs w:val="32"/>
        </w:rPr>
        <w:t>DEC</w:t>
      </w:r>
      <w:r>
        <w:rPr>
          <w:b/>
          <w:spacing w:val="1"/>
          <w:sz w:val="32"/>
          <w:szCs w:val="32"/>
        </w:rPr>
        <w:t>L</w:t>
      </w:r>
      <w:r>
        <w:rPr>
          <w:b/>
          <w:sz w:val="32"/>
          <w:szCs w:val="32"/>
        </w:rPr>
        <w:t>ARAT</w:t>
      </w:r>
      <w:r>
        <w:rPr>
          <w:b/>
          <w:spacing w:val="3"/>
          <w:sz w:val="32"/>
          <w:szCs w:val="32"/>
        </w:rPr>
        <w:t>I</w:t>
      </w:r>
      <w:r>
        <w:rPr>
          <w:b/>
          <w:spacing w:val="-1"/>
          <w:sz w:val="32"/>
          <w:szCs w:val="32"/>
        </w:rPr>
        <w:t>O</w:t>
      </w:r>
      <w:r>
        <w:rPr>
          <w:b/>
          <w:sz w:val="32"/>
          <w:szCs w:val="32"/>
        </w:rPr>
        <w:t>N</w:t>
      </w: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before="17" w:line="240" w:lineRule="exact"/>
        <w:rPr>
          <w:sz w:val="24"/>
          <w:szCs w:val="24"/>
        </w:rPr>
      </w:pPr>
    </w:p>
    <w:p w:rsidR="0064677D" w:rsidRDefault="000976A6">
      <w:pPr>
        <w:spacing w:line="320" w:lineRule="exact"/>
        <w:ind w:left="101" w:right="67"/>
        <w:jc w:val="both"/>
        <w:rPr>
          <w:sz w:val="28"/>
          <w:szCs w:val="28"/>
        </w:rPr>
      </w:pPr>
      <w:r>
        <w:rPr>
          <w:spacing w:val="-3"/>
          <w:sz w:val="28"/>
          <w:szCs w:val="28"/>
        </w:rPr>
        <w:t>W</w:t>
      </w:r>
      <w:r>
        <w:rPr>
          <w:sz w:val="28"/>
          <w:szCs w:val="28"/>
        </w:rPr>
        <w:t>e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ed</w:t>
      </w:r>
      <w:r>
        <w:rPr>
          <w:spacing w:val="1"/>
          <w:sz w:val="28"/>
          <w:szCs w:val="28"/>
        </w:rPr>
        <w:t xml:space="preserve"> ou</w:t>
      </w:r>
      <w:r>
        <w:rPr>
          <w:sz w:val="28"/>
          <w:szCs w:val="28"/>
        </w:rPr>
        <w:t xml:space="preserve">r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j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re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it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9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“</w:t>
      </w:r>
      <w:r w:rsidR="00EB7B07">
        <w:rPr>
          <w:b/>
          <w:spacing w:val="-1"/>
          <w:sz w:val="28"/>
          <w:szCs w:val="28"/>
        </w:rPr>
        <w:t>Smart Shopping</w:t>
      </w:r>
      <w:r>
        <w:rPr>
          <w:sz w:val="28"/>
          <w:szCs w:val="28"/>
        </w:rPr>
        <w:t>”</w:t>
      </w:r>
      <w:r>
        <w:rPr>
          <w:spacing w:val="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s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b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itt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o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 re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gu</w:t>
      </w:r>
      <w:r>
        <w:rPr>
          <w:spacing w:val="1"/>
          <w:sz w:val="28"/>
          <w:szCs w:val="28"/>
        </w:rPr>
        <w:t>id</w:t>
      </w:r>
      <w:r>
        <w:rPr>
          <w:sz w:val="28"/>
          <w:szCs w:val="28"/>
        </w:rPr>
        <w:t>e.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W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4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h</w:t>
      </w:r>
      <w:r>
        <w:rPr>
          <w:spacing w:val="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>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h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>
        <w:rPr>
          <w:spacing w:val="1"/>
          <w:sz w:val="28"/>
          <w:szCs w:val="28"/>
        </w:rPr>
        <w:t>gi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 xml:space="preserve"> b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 xml:space="preserve">. </w:t>
      </w:r>
      <w:r>
        <w:rPr>
          <w:spacing w:val="-3"/>
          <w:sz w:val="28"/>
          <w:szCs w:val="28"/>
        </w:rPr>
        <w:t>W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d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o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 xml:space="preserve">r 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k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tl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d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2"/>
          <w:sz w:val="28"/>
          <w:szCs w:val="28"/>
        </w:rPr>
        <w:t>a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.</w:t>
      </w: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before="19" w:line="220" w:lineRule="exact"/>
        <w:rPr>
          <w:sz w:val="22"/>
          <w:szCs w:val="22"/>
        </w:rPr>
      </w:pPr>
    </w:p>
    <w:p w:rsidR="0064677D" w:rsidRDefault="000976A6">
      <w:pPr>
        <w:ind w:left="101" w:right="4419"/>
        <w:jc w:val="both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3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te</w:t>
      </w:r>
      <w:r>
        <w:rPr>
          <w:spacing w:val="-2"/>
          <w:sz w:val="28"/>
          <w:szCs w:val="28"/>
        </w:rPr>
        <w:t>’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m</w:t>
      </w:r>
      <w:r>
        <w:rPr>
          <w:sz w:val="28"/>
          <w:szCs w:val="28"/>
        </w:rPr>
        <w:t xml:space="preserve">e            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r w:rsidR="00EB7B07">
        <w:rPr>
          <w:spacing w:val="-2"/>
          <w:sz w:val="28"/>
          <w:szCs w:val="28"/>
        </w:rPr>
        <w:t xml:space="preserve">Patel </w:t>
      </w:r>
      <w:proofErr w:type="spellStart"/>
      <w:r w:rsidR="00EB7B07">
        <w:rPr>
          <w:spacing w:val="-2"/>
          <w:sz w:val="28"/>
          <w:szCs w:val="28"/>
        </w:rPr>
        <w:t>Jaimin</w:t>
      </w:r>
      <w:proofErr w:type="spellEnd"/>
    </w:p>
    <w:p w:rsidR="0064677D" w:rsidRDefault="000976A6">
      <w:pPr>
        <w:spacing w:line="320" w:lineRule="exact"/>
        <w:ind w:left="101" w:right="3124"/>
        <w:jc w:val="both"/>
        <w:rPr>
          <w:sz w:val="28"/>
          <w:szCs w:val="28"/>
        </w:rPr>
      </w:pPr>
      <w:r>
        <w:rPr>
          <w:sz w:val="28"/>
          <w:szCs w:val="28"/>
        </w:rPr>
        <w:t>Bra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 xml:space="preserve">h                                      </w:t>
      </w:r>
      <w:r>
        <w:rPr>
          <w:spacing w:val="61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pu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 xml:space="preserve">er 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ee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</w:p>
    <w:p w:rsidR="0064677D" w:rsidRDefault="000976A6">
      <w:pPr>
        <w:spacing w:before="2"/>
        <w:ind w:left="101" w:right="4008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ll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N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.                         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1</w:t>
      </w:r>
      <w:r w:rsidR="00EB7B07">
        <w:rPr>
          <w:spacing w:val="1"/>
          <w:sz w:val="28"/>
          <w:szCs w:val="28"/>
        </w:rPr>
        <w:t>51280107038</w:t>
      </w:r>
    </w:p>
    <w:p w:rsidR="0064677D" w:rsidRDefault="000976A6">
      <w:pPr>
        <w:ind w:left="101" w:right="5759"/>
        <w:jc w:val="both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 xml:space="preserve">re                                   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:</w:t>
      </w:r>
    </w:p>
    <w:p w:rsidR="0064677D" w:rsidRDefault="0064677D">
      <w:pPr>
        <w:spacing w:before="1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101" w:right="4009"/>
        <w:jc w:val="both"/>
        <w:rPr>
          <w:sz w:val="28"/>
          <w:szCs w:val="28"/>
        </w:rPr>
      </w:pPr>
      <w:r>
        <w:rPr>
          <w:sz w:val="28"/>
          <w:szCs w:val="28"/>
        </w:rPr>
        <w:t>Sec</w:t>
      </w:r>
      <w:r>
        <w:rPr>
          <w:spacing w:val="-1"/>
          <w:sz w:val="28"/>
          <w:szCs w:val="28"/>
        </w:rPr>
        <w:t>on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</w:t>
      </w:r>
      <w:r>
        <w:rPr>
          <w:spacing w:val="-2"/>
          <w:sz w:val="28"/>
          <w:szCs w:val="28"/>
        </w:rPr>
        <w:t>n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te</w:t>
      </w:r>
      <w:r>
        <w:rPr>
          <w:spacing w:val="-2"/>
          <w:sz w:val="28"/>
          <w:szCs w:val="28"/>
        </w:rPr>
        <w:t>’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N</w:t>
      </w:r>
      <w:r>
        <w:rPr>
          <w:spacing w:val="2"/>
          <w:sz w:val="28"/>
          <w:szCs w:val="28"/>
        </w:rPr>
        <w:t>a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 xml:space="preserve">e        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r w:rsidR="00EB7B07">
        <w:rPr>
          <w:spacing w:val="-2"/>
          <w:sz w:val="28"/>
          <w:szCs w:val="28"/>
        </w:rPr>
        <w:t>Patel Yash</w:t>
      </w:r>
    </w:p>
    <w:p w:rsidR="0064677D" w:rsidRDefault="000976A6">
      <w:pPr>
        <w:spacing w:line="320" w:lineRule="exact"/>
        <w:ind w:left="101" w:right="3124"/>
        <w:jc w:val="both"/>
        <w:rPr>
          <w:sz w:val="28"/>
          <w:szCs w:val="28"/>
        </w:rPr>
      </w:pPr>
      <w:r>
        <w:rPr>
          <w:sz w:val="28"/>
          <w:szCs w:val="28"/>
        </w:rPr>
        <w:t>Bra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 xml:space="preserve">h                                      </w:t>
      </w:r>
      <w:r>
        <w:rPr>
          <w:spacing w:val="61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</w:t>
      </w:r>
      <w:r>
        <w:rPr>
          <w:spacing w:val="-4"/>
          <w:sz w:val="28"/>
          <w:szCs w:val="28"/>
        </w:rPr>
        <w:t>m</w:t>
      </w:r>
      <w:r>
        <w:rPr>
          <w:spacing w:val="1"/>
          <w:sz w:val="28"/>
          <w:szCs w:val="28"/>
        </w:rPr>
        <w:t>pu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 xml:space="preserve">er 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ee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</w:p>
    <w:p w:rsidR="0064677D" w:rsidRDefault="000976A6">
      <w:pPr>
        <w:spacing w:line="320" w:lineRule="exact"/>
        <w:ind w:left="101" w:right="4008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ll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N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.                         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1</w:t>
      </w:r>
      <w:r>
        <w:rPr>
          <w:spacing w:val="1"/>
          <w:sz w:val="28"/>
          <w:szCs w:val="28"/>
        </w:rPr>
        <w:t>5</w:t>
      </w:r>
      <w:r>
        <w:rPr>
          <w:spacing w:val="-1"/>
          <w:sz w:val="28"/>
          <w:szCs w:val="28"/>
        </w:rPr>
        <w:t>12</w:t>
      </w:r>
      <w:r>
        <w:rPr>
          <w:spacing w:val="1"/>
          <w:sz w:val="28"/>
          <w:szCs w:val="28"/>
        </w:rPr>
        <w:t>8</w:t>
      </w:r>
      <w:r>
        <w:rPr>
          <w:spacing w:val="-1"/>
          <w:sz w:val="28"/>
          <w:szCs w:val="28"/>
        </w:rPr>
        <w:t>01</w:t>
      </w:r>
      <w:r>
        <w:rPr>
          <w:spacing w:val="1"/>
          <w:sz w:val="28"/>
          <w:szCs w:val="28"/>
        </w:rPr>
        <w:t>0</w:t>
      </w:r>
      <w:r>
        <w:rPr>
          <w:spacing w:val="-1"/>
          <w:sz w:val="28"/>
          <w:szCs w:val="28"/>
        </w:rPr>
        <w:t>70</w:t>
      </w:r>
      <w:r w:rsidR="00EB7B07">
        <w:rPr>
          <w:spacing w:val="1"/>
          <w:sz w:val="28"/>
          <w:szCs w:val="28"/>
        </w:rPr>
        <w:t>42</w:t>
      </w:r>
    </w:p>
    <w:p w:rsidR="0064677D" w:rsidRDefault="000976A6">
      <w:pPr>
        <w:spacing w:before="2"/>
        <w:ind w:left="101" w:right="5759"/>
        <w:jc w:val="both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 xml:space="preserve">re                                   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:</w:t>
      </w:r>
    </w:p>
    <w:p w:rsidR="0064677D" w:rsidRDefault="0064677D">
      <w:pPr>
        <w:spacing w:before="1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101" w:right="3999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hi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di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pacing w:val="2"/>
          <w:sz w:val="28"/>
          <w:szCs w:val="28"/>
        </w:rPr>
        <w:t>e</w:t>
      </w:r>
      <w:r>
        <w:rPr>
          <w:spacing w:val="-2"/>
          <w:sz w:val="28"/>
          <w:szCs w:val="28"/>
        </w:rPr>
        <w:t>’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m</w:t>
      </w:r>
      <w:r>
        <w:rPr>
          <w:sz w:val="28"/>
          <w:szCs w:val="28"/>
        </w:rPr>
        <w:t xml:space="preserve">e          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proofErr w:type="spellStart"/>
      <w:r w:rsidR="00EB7B07">
        <w:rPr>
          <w:sz w:val="28"/>
          <w:szCs w:val="28"/>
        </w:rPr>
        <w:t>Ramani</w:t>
      </w:r>
      <w:proofErr w:type="spellEnd"/>
      <w:r w:rsidR="00EB7B07">
        <w:rPr>
          <w:sz w:val="28"/>
          <w:szCs w:val="28"/>
        </w:rPr>
        <w:t xml:space="preserve"> Ravi</w:t>
      </w:r>
    </w:p>
    <w:p w:rsidR="0064677D" w:rsidRDefault="000976A6">
      <w:pPr>
        <w:spacing w:line="320" w:lineRule="exact"/>
        <w:ind w:left="101" w:right="3124"/>
        <w:jc w:val="both"/>
        <w:rPr>
          <w:sz w:val="28"/>
          <w:szCs w:val="28"/>
        </w:rPr>
      </w:pPr>
      <w:r>
        <w:rPr>
          <w:sz w:val="28"/>
          <w:szCs w:val="28"/>
        </w:rPr>
        <w:t>Bra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h</w:t>
      </w:r>
      <w:r>
        <w:rPr>
          <w:sz w:val="28"/>
          <w:szCs w:val="28"/>
        </w:rPr>
        <w:t xml:space="preserve">                                      </w:t>
      </w:r>
      <w:r>
        <w:rPr>
          <w:spacing w:val="61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</w:t>
      </w:r>
      <w:r>
        <w:rPr>
          <w:spacing w:val="-4"/>
          <w:sz w:val="28"/>
          <w:szCs w:val="28"/>
        </w:rPr>
        <w:t>m</w:t>
      </w:r>
      <w:r>
        <w:rPr>
          <w:spacing w:val="1"/>
          <w:sz w:val="28"/>
          <w:szCs w:val="28"/>
        </w:rPr>
        <w:t>pu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 xml:space="preserve">er 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ee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</w:p>
    <w:p w:rsidR="0064677D" w:rsidRDefault="000976A6">
      <w:pPr>
        <w:spacing w:line="320" w:lineRule="exact"/>
        <w:ind w:left="101" w:right="4008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ll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N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.                         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1</w:t>
      </w:r>
      <w:r w:rsidR="00EB7B07">
        <w:rPr>
          <w:spacing w:val="1"/>
          <w:sz w:val="28"/>
          <w:szCs w:val="28"/>
        </w:rPr>
        <w:t>51280107045</w:t>
      </w:r>
    </w:p>
    <w:p w:rsidR="0064677D" w:rsidRDefault="000976A6">
      <w:pPr>
        <w:ind w:left="101" w:right="5759"/>
        <w:jc w:val="both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 xml:space="preserve">re                                   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:</w:t>
      </w:r>
    </w:p>
    <w:p w:rsidR="0064677D" w:rsidRDefault="0064677D">
      <w:pPr>
        <w:spacing w:before="4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101" w:right="4342"/>
        <w:jc w:val="both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di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e</w:t>
      </w:r>
      <w:r>
        <w:rPr>
          <w:spacing w:val="-2"/>
          <w:sz w:val="28"/>
          <w:szCs w:val="28"/>
        </w:rPr>
        <w:t>’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N</w:t>
      </w:r>
      <w:r>
        <w:rPr>
          <w:spacing w:val="2"/>
          <w:sz w:val="28"/>
          <w:szCs w:val="28"/>
        </w:rPr>
        <w:t>a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 xml:space="preserve">e         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proofErr w:type="spellStart"/>
      <w:r w:rsidR="00EB7B07">
        <w:rPr>
          <w:spacing w:val="-2"/>
          <w:sz w:val="28"/>
          <w:szCs w:val="28"/>
        </w:rPr>
        <w:t>Soni</w:t>
      </w:r>
      <w:proofErr w:type="spellEnd"/>
      <w:r w:rsidR="00EB7B07">
        <w:rPr>
          <w:spacing w:val="-2"/>
          <w:sz w:val="28"/>
          <w:szCs w:val="28"/>
        </w:rPr>
        <w:t xml:space="preserve"> Ram</w:t>
      </w:r>
    </w:p>
    <w:p w:rsidR="0064677D" w:rsidRDefault="000976A6">
      <w:pPr>
        <w:spacing w:line="320" w:lineRule="exact"/>
        <w:ind w:left="101" w:right="3124"/>
        <w:jc w:val="both"/>
        <w:rPr>
          <w:sz w:val="28"/>
          <w:szCs w:val="28"/>
        </w:rPr>
      </w:pPr>
      <w:r>
        <w:rPr>
          <w:sz w:val="28"/>
          <w:szCs w:val="28"/>
        </w:rPr>
        <w:t>Bra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 xml:space="preserve">h                                      </w:t>
      </w:r>
      <w:r>
        <w:rPr>
          <w:spacing w:val="61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</w:t>
      </w:r>
      <w:r>
        <w:rPr>
          <w:spacing w:val="-4"/>
          <w:sz w:val="28"/>
          <w:szCs w:val="28"/>
        </w:rPr>
        <w:t>m</w:t>
      </w:r>
      <w:r>
        <w:rPr>
          <w:spacing w:val="1"/>
          <w:sz w:val="28"/>
          <w:szCs w:val="28"/>
        </w:rPr>
        <w:t>pu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 xml:space="preserve">er 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ee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</w:p>
    <w:p w:rsidR="0064677D" w:rsidRDefault="000976A6">
      <w:pPr>
        <w:spacing w:line="320" w:lineRule="exact"/>
        <w:ind w:left="101" w:right="4008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ll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N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.                         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1</w:t>
      </w:r>
      <w:r>
        <w:rPr>
          <w:spacing w:val="1"/>
          <w:sz w:val="28"/>
          <w:szCs w:val="28"/>
        </w:rPr>
        <w:t>5</w:t>
      </w:r>
      <w:r>
        <w:rPr>
          <w:spacing w:val="-1"/>
          <w:sz w:val="28"/>
          <w:szCs w:val="28"/>
        </w:rPr>
        <w:t>12</w:t>
      </w:r>
      <w:r>
        <w:rPr>
          <w:spacing w:val="1"/>
          <w:sz w:val="28"/>
          <w:szCs w:val="28"/>
        </w:rPr>
        <w:t>8</w:t>
      </w:r>
      <w:r>
        <w:rPr>
          <w:spacing w:val="-1"/>
          <w:sz w:val="28"/>
          <w:szCs w:val="28"/>
        </w:rPr>
        <w:t>01</w:t>
      </w:r>
      <w:r>
        <w:rPr>
          <w:spacing w:val="1"/>
          <w:sz w:val="28"/>
          <w:szCs w:val="28"/>
        </w:rPr>
        <w:t>0</w:t>
      </w:r>
      <w:r>
        <w:rPr>
          <w:spacing w:val="-1"/>
          <w:sz w:val="28"/>
          <w:szCs w:val="28"/>
        </w:rPr>
        <w:t>70</w:t>
      </w:r>
      <w:r w:rsidR="00EB7B07">
        <w:rPr>
          <w:spacing w:val="1"/>
          <w:sz w:val="28"/>
          <w:szCs w:val="28"/>
        </w:rPr>
        <w:t>55</w:t>
      </w:r>
    </w:p>
    <w:p w:rsidR="0064677D" w:rsidRDefault="000976A6">
      <w:pPr>
        <w:spacing w:line="320" w:lineRule="exact"/>
        <w:ind w:left="101" w:right="5759"/>
        <w:jc w:val="both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 xml:space="preserve">re                                   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:</w:t>
      </w: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before="5" w:line="240" w:lineRule="exact"/>
        <w:rPr>
          <w:sz w:val="24"/>
          <w:szCs w:val="24"/>
        </w:rPr>
      </w:pPr>
    </w:p>
    <w:p w:rsidR="00EB7B07" w:rsidRDefault="00EB7B07">
      <w:pPr>
        <w:spacing w:before="5" w:line="240" w:lineRule="exact"/>
        <w:rPr>
          <w:sz w:val="24"/>
          <w:szCs w:val="24"/>
        </w:rPr>
      </w:pPr>
    </w:p>
    <w:p w:rsidR="0064677D" w:rsidRDefault="000976A6">
      <w:pPr>
        <w:ind w:left="101" w:right="7921"/>
        <w:jc w:val="both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>ub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it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ed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:</w:t>
      </w:r>
    </w:p>
    <w:p w:rsidR="0064677D" w:rsidRDefault="000976A6">
      <w:pPr>
        <w:spacing w:line="320" w:lineRule="exact"/>
        <w:ind w:left="101" w:right="5924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A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it</w:t>
      </w:r>
      <w:r>
        <w:rPr>
          <w:spacing w:val="1"/>
          <w:sz w:val="28"/>
          <w:szCs w:val="28"/>
        </w:rPr>
        <w:t>ut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f 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ee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</w:p>
    <w:p w:rsidR="0064677D" w:rsidRDefault="000976A6">
      <w:pPr>
        <w:spacing w:line="320" w:lineRule="exact"/>
        <w:ind w:left="101" w:right="7105"/>
        <w:jc w:val="both"/>
        <w:rPr>
          <w:sz w:val="28"/>
          <w:szCs w:val="28"/>
        </w:rPr>
        <w:sectPr w:rsidR="0064677D">
          <w:pgSz w:w="12240" w:h="15840"/>
          <w:pgMar w:top="1380" w:right="1320" w:bottom="280" w:left="1340" w:header="720" w:footer="720" w:gutter="0"/>
          <w:cols w:space="720"/>
        </w:sectPr>
      </w:pPr>
      <w:proofErr w:type="spellStart"/>
      <w:r>
        <w:rPr>
          <w:spacing w:val="-1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proofErr w:type="spellEnd"/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A</w:t>
      </w:r>
      <w:r>
        <w:rPr>
          <w:spacing w:val="1"/>
          <w:sz w:val="28"/>
          <w:szCs w:val="28"/>
        </w:rPr>
        <w:t>h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b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d</w:t>
      </w:r>
    </w:p>
    <w:p w:rsidR="0064677D" w:rsidRDefault="000976A6">
      <w:pPr>
        <w:spacing w:before="39"/>
        <w:ind w:left="2939" w:right="2943"/>
        <w:jc w:val="center"/>
        <w:rPr>
          <w:sz w:val="32"/>
          <w:szCs w:val="32"/>
        </w:rPr>
      </w:pPr>
      <w:r>
        <w:rPr>
          <w:b/>
          <w:w w:val="99"/>
          <w:sz w:val="32"/>
          <w:szCs w:val="32"/>
        </w:rPr>
        <w:lastRenderedPageBreak/>
        <w:t>AC</w:t>
      </w:r>
      <w:r>
        <w:rPr>
          <w:b/>
          <w:spacing w:val="1"/>
          <w:w w:val="99"/>
          <w:sz w:val="32"/>
          <w:szCs w:val="32"/>
        </w:rPr>
        <w:t>K</w:t>
      </w:r>
      <w:r>
        <w:rPr>
          <w:b/>
          <w:w w:val="99"/>
          <w:sz w:val="32"/>
          <w:szCs w:val="32"/>
        </w:rPr>
        <w:t>N</w:t>
      </w:r>
      <w:r>
        <w:rPr>
          <w:b/>
          <w:spacing w:val="1"/>
          <w:w w:val="99"/>
          <w:sz w:val="32"/>
          <w:szCs w:val="32"/>
        </w:rPr>
        <w:t>O</w:t>
      </w:r>
      <w:r>
        <w:rPr>
          <w:b/>
          <w:w w:val="99"/>
          <w:sz w:val="32"/>
          <w:szCs w:val="32"/>
        </w:rPr>
        <w:t>WL</w:t>
      </w:r>
      <w:r>
        <w:rPr>
          <w:b/>
          <w:spacing w:val="1"/>
          <w:w w:val="99"/>
          <w:sz w:val="32"/>
          <w:szCs w:val="32"/>
        </w:rPr>
        <w:t>E</w:t>
      </w:r>
      <w:r>
        <w:rPr>
          <w:b/>
          <w:spacing w:val="2"/>
          <w:w w:val="99"/>
          <w:sz w:val="32"/>
          <w:szCs w:val="32"/>
        </w:rPr>
        <w:t>D</w:t>
      </w:r>
      <w:r>
        <w:rPr>
          <w:b/>
          <w:spacing w:val="1"/>
          <w:w w:val="99"/>
          <w:sz w:val="32"/>
          <w:szCs w:val="32"/>
        </w:rPr>
        <w:t>G</w:t>
      </w:r>
      <w:r>
        <w:rPr>
          <w:b/>
          <w:w w:val="99"/>
          <w:sz w:val="32"/>
          <w:szCs w:val="32"/>
        </w:rPr>
        <w:t>E</w:t>
      </w:r>
      <w:r>
        <w:rPr>
          <w:b/>
          <w:spacing w:val="2"/>
          <w:w w:val="99"/>
          <w:sz w:val="32"/>
          <w:szCs w:val="32"/>
        </w:rPr>
        <w:t>M</w:t>
      </w:r>
      <w:r>
        <w:rPr>
          <w:b/>
          <w:w w:val="99"/>
          <w:sz w:val="32"/>
          <w:szCs w:val="32"/>
        </w:rPr>
        <w:t>ENT</w:t>
      </w:r>
    </w:p>
    <w:p w:rsidR="0064677D" w:rsidRDefault="0064677D">
      <w:pPr>
        <w:spacing w:before="2" w:line="160" w:lineRule="exact"/>
        <w:rPr>
          <w:sz w:val="16"/>
          <w:szCs w:val="16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100" w:right="59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Mat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would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ndidate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on,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ut</w:t>
      </w:r>
      <w:r>
        <w:rPr>
          <w:spacing w:val="6"/>
          <w:sz w:val="24"/>
          <w:szCs w:val="24"/>
        </w:rPr>
        <w:t>o</w:t>
      </w:r>
      <w:r>
        <w:rPr>
          <w:spacing w:val="-1"/>
          <w:sz w:val="24"/>
          <w:szCs w:val="24"/>
        </w:rPr>
        <w:t>-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D</w:t>
      </w:r>
    </w:p>
    <w:p w:rsidR="0064677D" w:rsidRDefault="000976A6">
      <w:pPr>
        <w:ind w:left="100" w:right="65"/>
        <w:jc w:val="both"/>
        <w:rPr>
          <w:sz w:val="24"/>
          <w:szCs w:val="24"/>
        </w:rPr>
      </w:pPr>
      <w:proofErr w:type="gram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proofErr w:type="gram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ndidate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Vot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Admin</w:t>
      </w:r>
      <w:r>
        <w:rPr>
          <w:spacing w:val="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b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Ele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Com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ion</w:t>
      </w:r>
    </w:p>
    <w:p w:rsidR="0064677D" w:rsidRDefault="000976A6">
      <w:pPr>
        <w:ind w:left="100" w:right="59"/>
        <w:jc w:val="both"/>
        <w:rPr>
          <w:sz w:val="24"/>
          <w:szCs w:val="24"/>
        </w:rPr>
        <w:sectPr w:rsidR="0064677D">
          <w:pgSz w:w="12240" w:h="15840"/>
          <w:pgMar w:top="1400" w:right="1340" w:bottom="280" w:left="1340" w:header="720" w:footer="720" w:gutter="0"/>
          <w:cols w:space="720"/>
        </w:sectPr>
      </w:pPr>
      <w:r>
        <w:rPr>
          <w:sz w:val="24"/>
          <w:szCs w:val="24"/>
        </w:rPr>
        <w:t>.C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ndidate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ndled</w:t>
      </w:r>
      <w:r>
        <w:rPr>
          <w:spacing w:val="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B</w:t>
      </w:r>
      <w:r>
        <w:rPr>
          <w:sz w:val="24"/>
          <w:szCs w:val="24"/>
        </w:rPr>
        <w:t>y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idat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Vot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que</w:t>
      </w:r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d, Using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 xml:space="preserve">y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vote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ndidate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Ele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oje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ial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for Ele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Com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ion,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Vot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know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ndidate</w:t>
      </w:r>
      <w:r>
        <w:rPr>
          <w:spacing w:val="4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ac</w:t>
      </w:r>
      <w:r>
        <w:rPr>
          <w:spacing w:val="2"/>
          <w:sz w:val="24"/>
          <w:szCs w:val="24"/>
        </w:rPr>
        <w:t>k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round</w:t>
      </w:r>
      <w:r>
        <w:rPr>
          <w:spacing w:val="5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5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hoose wise</w:t>
      </w:r>
      <w:r>
        <w:rPr>
          <w:spacing w:val="2"/>
          <w:sz w:val="24"/>
          <w:szCs w:val="24"/>
        </w:rPr>
        <w:t>l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for 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ndidat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softw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e </w:t>
      </w:r>
      <w:r>
        <w:rPr>
          <w:spacing w:val="5"/>
          <w:sz w:val="24"/>
          <w:szCs w:val="24"/>
        </w:rPr>
        <w:t>s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</w:t>
      </w:r>
      <w:r>
        <w:rPr>
          <w:spacing w:val="3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their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upload</w:t>
      </w:r>
      <w:r>
        <w:rPr>
          <w:spacing w:val="4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tails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including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vious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lestone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stem.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eac</w:t>
      </w:r>
      <w:r>
        <w:rPr>
          <w:sz w:val="24"/>
          <w:szCs w:val="24"/>
        </w:rPr>
        <w:t>h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ndidate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tails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4"/>
          <w:sz w:val="24"/>
          <w:szCs w:val="24"/>
        </w:rPr>
        <w:t>f</w:t>
      </w:r>
      <w:r>
        <w:rPr>
          <w:sz w:val="24"/>
          <w:szCs w:val="24"/>
        </w:rPr>
        <w:t>y 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uments,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4"/>
          <w:sz w:val="24"/>
          <w:szCs w:val="24"/>
        </w:rPr>
        <w:t>f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ndidat</w:t>
      </w:r>
      <w:r>
        <w:rPr>
          <w:spacing w:val="-1"/>
          <w:sz w:val="24"/>
          <w:szCs w:val="24"/>
        </w:rPr>
        <w:t>e’</w:t>
      </w:r>
      <w:r>
        <w:rPr>
          <w:sz w:val="24"/>
          <w:szCs w:val="24"/>
        </w:rPr>
        <w:t>s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ted,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move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ul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 xml:space="preserve">y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cc</w:t>
      </w:r>
      <w:r>
        <w:rPr>
          <w:sz w:val="24"/>
          <w:szCs w:val="24"/>
        </w:rPr>
        <w:t>ounts.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softw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re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view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ndidat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2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ri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hts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the </w:t>
      </w:r>
      <w:r>
        <w:rPr>
          <w:spacing w:val="3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stem </w:t>
      </w:r>
      <w:r>
        <w:rPr>
          <w:spacing w:val="4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3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 xml:space="preserve">n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mode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te </w:t>
      </w:r>
      <w:r>
        <w:rPr>
          <w:spacing w:val="4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lete </w:t>
      </w:r>
      <w:r>
        <w:rPr>
          <w:spacing w:val="3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y </w:t>
      </w:r>
      <w:r>
        <w:rPr>
          <w:spacing w:val="3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tails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 xml:space="preserve">not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 xml:space="preserve">to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Rules.</w:t>
      </w:r>
    </w:p>
    <w:p w:rsidR="0064677D" w:rsidRDefault="000976A6">
      <w:pPr>
        <w:spacing w:before="57"/>
        <w:ind w:left="5001" w:right="4639"/>
        <w:jc w:val="center"/>
        <w:rPr>
          <w:sz w:val="32"/>
          <w:szCs w:val="32"/>
        </w:rPr>
      </w:pPr>
      <w:r>
        <w:rPr>
          <w:b/>
          <w:w w:val="99"/>
          <w:sz w:val="32"/>
          <w:szCs w:val="32"/>
          <w:u w:val="thick" w:color="000000"/>
        </w:rPr>
        <w:lastRenderedPageBreak/>
        <w:t>IND</w:t>
      </w:r>
      <w:r>
        <w:rPr>
          <w:b/>
          <w:spacing w:val="3"/>
          <w:w w:val="99"/>
          <w:sz w:val="32"/>
          <w:szCs w:val="32"/>
          <w:u w:val="thick" w:color="000000"/>
        </w:rPr>
        <w:t>E</w:t>
      </w:r>
      <w:r>
        <w:rPr>
          <w:b/>
          <w:w w:val="99"/>
          <w:sz w:val="32"/>
          <w:szCs w:val="32"/>
          <w:u w:val="thick" w:color="000000"/>
        </w:rPr>
        <w:t>X</w:t>
      </w:r>
    </w:p>
    <w:p w:rsidR="0064677D" w:rsidRDefault="0064677D">
      <w:pPr>
        <w:spacing w:line="200" w:lineRule="exact"/>
      </w:pPr>
    </w:p>
    <w:p w:rsidR="0064677D" w:rsidRDefault="0064677D">
      <w:pPr>
        <w:spacing w:before="7" w:line="220" w:lineRule="exact"/>
        <w:rPr>
          <w:sz w:val="22"/>
          <w:szCs w:val="22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2"/>
        <w:gridCol w:w="8282"/>
        <w:gridCol w:w="1080"/>
      </w:tblGrid>
      <w:tr w:rsidR="0064677D">
        <w:trPr>
          <w:trHeight w:hRule="exact" w:val="562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  <w:u w:val="thick" w:color="000000"/>
              </w:rPr>
              <w:t>S</w:t>
            </w:r>
            <w:r>
              <w:rPr>
                <w:b/>
                <w:spacing w:val="-1"/>
                <w:sz w:val="24"/>
                <w:szCs w:val="24"/>
                <w:u w:val="thick" w:color="000000"/>
              </w:rPr>
              <w:t>r</w:t>
            </w:r>
            <w:r>
              <w:rPr>
                <w:b/>
                <w:sz w:val="24"/>
                <w:szCs w:val="24"/>
                <w:u w:val="thick" w:color="000000"/>
              </w:rPr>
              <w:t>. No.</w:t>
            </w:r>
          </w:p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thick" w:color="000000"/>
              </w:rPr>
              <w:t>To</w:t>
            </w:r>
            <w:r>
              <w:rPr>
                <w:b/>
                <w:spacing w:val="1"/>
                <w:sz w:val="24"/>
                <w:szCs w:val="24"/>
                <w:u w:val="thick" w:color="000000"/>
              </w:rPr>
              <w:t>p</w:t>
            </w:r>
            <w:r>
              <w:rPr>
                <w:b/>
                <w:sz w:val="24"/>
                <w:szCs w:val="24"/>
                <w:u w:val="thick" w:color="000000"/>
              </w:rPr>
              <w:t>ics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  <w:u w:val="thick" w:color="000000"/>
              </w:rPr>
              <w:t>P</w:t>
            </w:r>
            <w:r>
              <w:rPr>
                <w:b/>
                <w:sz w:val="24"/>
                <w:szCs w:val="24"/>
                <w:u w:val="thick" w:color="000000"/>
              </w:rPr>
              <w:t>age</w:t>
            </w:r>
          </w:p>
          <w:p w:rsidR="0064677D" w:rsidRDefault="000976A6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o.</w:t>
            </w:r>
          </w:p>
        </w:tc>
      </w:tr>
      <w:tr w:rsidR="0064677D">
        <w:trPr>
          <w:trHeight w:hRule="exact" w:val="331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pacing w:val="1"/>
                <w:sz w:val="28"/>
                <w:szCs w:val="28"/>
              </w:rPr>
              <w:t>1.</w:t>
            </w:r>
          </w:p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pacing w:val="1"/>
                <w:sz w:val="28"/>
                <w:szCs w:val="28"/>
              </w:rPr>
              <w:t>I</w:t>
            </w:r>
            <w:r>
              <w:rPr>
                <w:b/>
                <w:sz w:val="28"/>
                <w:szCs w:val="28"/>
              </w:rPr>
              <w:t>nt</w:t>
            </w:r>
            <w:r>
              <w:rPr>
                <w:b/>
                <w:spacing w:val="-2"/>
                <w:sz w:val="28"/>
                <w:szCs w:val="28"/>
              </w:rPr>
              <w:t>r</w:t>
            </w:r>
            <w:r>
              <w:rPr>
                <w:b/>
                <w:spacing w:val="1"/>
                <w:sz w:val="28"/>
                <w:szCs w:val="28"/>
              </w:rPr>
              <w:t>o</w:t>
            </w:r>
            <w:r>
              <w:rPr>
                <w:b/>
                <w:sz w:val="28"/>
                <w:szCs w:val="28"/>
              </w:rPr>
              <w:t>duc</w:t>
            </w:r>
            <w:r>
              <w:rPr>
                <w:b/>
                <w:spacing w:val="-3"/>
                <w:sz w:val="28"/>
                <w:szCs w:val="28"/>
              </w:rPr>
              <w:t>t</w:t>
            </w:r>
            <w:r>
              <w:rPr>
                <w:b/>
                <w:spacing w:val="-1"/>
                <w:sz w:val="28"/>
                <w:szCs w:val="28"/>
              </w:rPr>
              <w:t>i</w:t>
            </w:r>
            <w:r>
              <w:rPr>
                <w:b/>
                <w:spacing w:val="1"/>
                <w:sz w:val="28"/>
                <w:szCs w:val="28"/>
              </w:rPr>
              <w:t>o</w:t>
            </w:r>
            <w:r>
              <w:rPr>
                <w:b/>
                <w:sz w:val="28"/>
                <w:szCs w:val="28"/>
              </w:rPr>
              <w:t>n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</w:tr>
      <w:tr w:rsidR="0064677D">
        <w:trPr>
          <w:trHeight w:hRule="exact" w:val="331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.1 </w:t>
            </w:r>
            <w:r>
              <w:rPr>
                <w:spacing w:val="-3"/>
                <w:sz w:val="28"/>
                <w:szCs w:val="28"/>
              </w:rPr>
              <w:t>W</w:t>
            </w:r>
            <w:r>
              <w:rPr>
                <w:spacing w:val="1"/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at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pacing w:val="1"/>
                <w:sz w:val="28"/>
                <w:szCs w:val="28"/>
              </w:rPr>
              <w:t>i</w:t>
            </w:r>
            <w:r>
              <w:rPr>
                <w:sz w:val="28"/>
                <w:szCs w:val="28"/>
              </w:rPr>
              <w:t>s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pacing w:val="1"/>
                <w:sz w:val="28"/>
                <w:szCs w:val="28"/>
              </w:rPr>
              <w:t>d</w:t>
            </w:r>
            <w:r>
              <w:rPr>
                <w:spacing w:val="-2"/>
                <w:sz w:val="28"/>
                <w:szCs w:val="28"/>
              </w:rPr>
              <w:t>e</w:t>
            </w:r>
            <w:r>
              <w:rPr>
                <w:spacing w:val="1"/>
                <w:sz w:val="28"/>
                <w:szCs w:val="28"/>
              </w:rPr>
              <w:t>s</w:t>
            </w:r>
            <w:r>
              <w:rPr>
                <w:spacing w:val="-1"/>
                <w:sz w:val="28"/>
                <w:szCs w:val="28"/>
              </w:rPr>
              <w:t>ig</w:t>
            </w:r>
            <w:r>
              <w:rPr>
                <w:sz w:val="28"/>
                <w:szCs w:val="28"/>
              </w:rPr>
              <w:t>n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pacing w:val="-2"/>
                <w:sz w:val="28"/>
                <w:szCs w:val="28"/>
              </w:rPr>
              <w:t>t</w:t>
            </w:r>
            <w:r>
              <w:rPr>
                <w:spacing w:val="1"/>
                <w:sz w:val="28"/>
                <w:szCs w:val="28"/>
              </w:rPr>
              <w:t>h</w:t>
            </w:r>
            <w:r>
              <w:rPr>
                <w:spacing w:val="-1"/>
                <w:sz w:val="28"/>
                <w:szCs w:val="28"/>
              </w:rPr>
              <w:t>i</w:t>
            </w:r>
            <w:r>
              <w:rPr>
                <w:spacing w:val="1"/>
                <w:sz w:val="28"/>
                <w:szCs w:val="28"/>
              </w:rPr>
              <w:t>n</w:t>
            </w:r>
            <w:r>
              <w:rPr>
                <w:spacing w:val="-1"/>
                <w:sz w:val="28"/>
                <w:szCs w:val="28"/>
              </w:rPr>
              <w:t>ki</w:t>
            </w:r>
            <w:r>
              <w:rPr>
                <w:spacing w:val="1"/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g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</w:tr>
      <w:tr w:rsidR="0064677D">
        <w:trPr>
          <w:trHeight w:hRule="exact" w:val="353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before="1" w:line="340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8"/>
                <w:szCs w:val="28"/>
              </w:rPr>
              <w:t>2</w:t>
            </w:r>
            <w:r>
              <w:rPr>
                <w:rFonts w:ascii="Calibri" w:eastAsia="Calibri" w:hAnsi="Calibri" w:cs="Calibri"/>
                <w:position w:val="1"/>
              </w:rPr>
              <w:t>.</w:t>
            </w:r>
          </w:p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2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</w:t>
            </w:r>
            <w:r>
              <w:rPr>
                <w:b/>
                <w:spacing w:val="-4"/>
                <w:sz w:val="28"/>
                <w:szCs w:val="28"/>
              </w:rPr>
              <w:t>m</w:t>
            </w:r>
            <w:r>
              <w:rPr>
                <w:b/>
                <w:sz w:val="28"/>
                <w:szCs w:val="28"/>
              </w:rPr>
              <w:t>p</w:t>
            </w:r>
            <w:r>
              <w:rPr>
                <w:b/>
                <w:spacing w:val="1"/>
                <w:sz w:val="28"/>
                <w:szCs w:val="28"/>
              </w:rPr>
              <w:t>a</w:t>
            </w:r>
            <w:r>
              <w:rPr>
                <w:b/>
                <w:sz w:val="28"/>
                <w:szCs w:val="28"/>
              </w:rPr>
              <w:t>th</w:t>
            </w:r>
            <w:r>
              <w:rPr>
                <w:b/>
                <w:spacing w:val="1"/>
                <w:sz w:val="28"/>
                <w:szCs w:val="28"/>
              </w:rPr>
              <w:t>i</w:t>
            </w:r>
            <w:r>
              <w:rPr>
                <w:b/>
                <w:sz w:val="28"/>
                <w:szCs w:val="28"/>
              </w:rPr>
              <w:t>z</w:t>
            </w:r>
            <w:r>
              <w:rPr>
                <w:b/>
                <w:spacing w:val="-1"/>
                <w:sz w:val="28"/>
                <w:szCs w:val="28"/>
              </w:rPr>
              <w:t>i</w:t>
            </w:r>
            <w:r>
              <w:rPr>
                <w:b/>
                <w:sz w:val="28"/>
                <w:szCs w:val="28"/>
              </w:rPr>
              <w:t>ng</w:t>
            </w:r>
            <w:r>
              <w:rPr>
                <w:b/>
                <w:spacing w:val="1"/>
                <w:sz w:val="28"/>
                <w:szCs w:val="28"/>
              </w:rPr>
              <w:t xml:space="preserve"> </w:t>
            </w:r>
            <w:r>
              <w:rPr>
                <w:b/>
                <w:spacing w:val="-2"/>
                <w:sz w:val="28"/>
                <w:szCs w:val="28"/>
              </w:rPr>
              <w:t>C</w:t>
            </w:r>
            <w:r>
              <w:rPr>
                <w:b/>
                <w:spacing w:val="-1"/>
                <w:sz w:val="28"/>
                <w:szCs w:val="28"/>
              </w:rPr>
              <w:t>a</w:t>
            </w:r>
            <w:r>
              <w:rPr>
                <w:b/>
                <w:sz w:val="28"/>
                <w:szCs w:val="28"/>
              </w:rPr>
              <w:t>n</w:t>
            </w:r>
            <w:r>
              <w:rPr>
                <w:b/>
                <w:spacing w:val="-1"/>
                <w:sz w:val="28"/>
                <w:szCs w:val="28"/>
              </w:rPr>
              <w:t>va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2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</w:tr>
      <w:tr w:rsidR="0064677D">
        <w:trPr>
          <w:trHeight w:hRule="exact" w:val="360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.1 </w:t>
            </w:r>
            <w:r>
              <w:rPr>
                <w:spacing w:val="-1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e</w:t>
            </w:r>
            <w:r>
              <w:rPr>
                <w:spacing w:val="-2"/>
                <w:sz w:val="28"/>
                <w:szCs w:val="28"/>
              </w:rPr>
              <w:t>c</w:t>
            </w:r>
            <w:r>
              <w:rPr>
                <w:spacing w:val="1"/>
                <w:sz w:val="28"/>
                <w:szCs w:val="28"/>
              </w:rPr>
              <w:t>i</w:t>
            </w:r>
            <w:r>
              <w:rPr>
                <w:spacing w:val="-1"/>
                <w:sz w:val="28"/>
                <w:szCs w:val="28"/>
              </w:rPr>
              <w:t>di</w:t>
            </w:r>
            <w:r>
              <w:rPr>
                <w:spacing w:val="1"/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g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pacing w:val="1"/>
                <w:sz w:val="28"/>
                <w:szCs w:val="28"/>
              </w:rPr>
              <w:t>u</w:t>
            </w:r>
            <w:r>
              <w:rPr>
                <w:spacing w:val="-1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ers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</w:tr>
      <w:tr w:rsidR="0064677D">
        <w:trPr>
          <w:trHeight w:hRule="exact" w:val="353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.2 </w:t>
            </w:r>
            <w:r>
              <w:rPr>
                <w:spacing w:val="-3"/>
                <w:sz w:val="28"/>
                <w:szCs w:val="28"/>
              </w:rPr>
              <w:t>S</w:t>
            </w:r>
            <w:r>
              <w:rPr>
                <w:spacing w:val="1"/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a</w:t>
            </w:r>
            <w:r>
              <w:rPr>
                <w:spacing w:val="-2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k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pacing w:val="-2"/>
                <w:sz w:val="28"/>
                <w:szCs w:val="28"/>
              </w:rPr>
              <w:t>h</w:t>
            </w:r>
            <w:r>
              <w:rPr>
                <w:spacing w:val="-1"/>
                <w:sz w:val="28"/>
                <w:szCs w:val="28"/>
              </w:rPr>
              <w:t>o</w:t>
            </w:r>
            <w:r>
              <w:rPr>
                <w:spacing w:val="1"/>
                <w:sz w:val="28"/>
                <w:szCs w:val="28"/>
              </w:rPr>
              <w:t>ld</w:t>
            </w:r>
            <w:r>
              <w:rPr>
                <w:spacing w:val="-2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rs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40" w:lineRule="exact"/>
              <w:ind w:left="102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3</w:t>
            </w:r>
          </w:p>
        </w:tc>
      </w:tr>
      <w:tr w:rsidR="0064677D">
        <w:trPr>
          <w:trHeight w:hRule="exact" w:val="331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.3 </w:t>
            </w:r>
            <w:r>
              <w:rPr>
                <w:spacing w:val="-1"/>
                <w:sz w:val="28"/>
                <w:szCs w:val="28"/>
              </w:rPr>
              <w:t>A</w:t>
            </w:r>
            <w:r>
              <w:rPr>
                <w:spacing w:val="-2"/>
                <w:sz w:val="28"/>
                <w:szCs w:val="28"/>
              </w:rPr>
              <w:t>c</w:t>
            </w:r>
            <w:r>
              <w:rPr>
                <w:spacing w:val="1"/>
                <w:sz w:val="28"/>
                <w:szCs w:val="28"/>
              </w:rPr>
              <w:t>t</w:t>
            </w:r>
            <w:r>
              <w:rPr>
                <w:spacing w:val="-1"/>
                <w:sz w:val="28"/>
                <w:szCs w:val="28"/>
              </w:rPr>
              <w:t>i</w:t>
            </w:r>
            <w:r>
              <w:rPr>
                <w:spacing w:val="1"/>
                <w:sz w:val="28"/>
                <w:szCs w:val="28"/>
              </w:rPr>
              <w:t>v</w:t>
            </w:r>
            <w:r>
              <w:rPr>
                <w:spacing w:val="-1"/>
                <w:sz w:val="28"/>
                <w:szCs w:val="28"/>
              </w:rPr>
              <w:t>i</w:t>
            </w:r>
            <w:r>
              <w:rPr>
                <w:spacing w:val="1"/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y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64677D">
        <w:trPr>
          <w:trHeight w:hRule="exact" w:val="332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.4 </w:t>
            </w:r>
            <w:r>
              <w:rPr>
                <w:spacing w:val="-3"/>
                <w:sz w:val="28"/>
                <w:szCs w:val="28"/>
              </w:rPr>
              <w:t>S</w:t>
            </w:r>
            <w:r>
              <w:rPr>
                <w:spacing w:val="1"/>
                <w:sz w:val="28"/>
                <w:szCs w:val="28"/>
              </w:rPr>
              <w:t>to</w:t>
            </w:r>
            <w:r>
              <w:rPr>
                <w:sz w:val="28"/>
                <w:szCs w:val="28"/>
              </w:rPr>
              <w:t>ry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</w:tr>
      <w:tr w:rsidR="0064677D">
        <w:trPr>
          <w:trHeight w:hRule="exact" w:val="334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520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.4.1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pacing w:val="-2"/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a</w:t>
            </w:r>
            <w:r>
              <w:rPr>
                <w:spacing w:val="-1"/>
                <w:sz w:val="28"/>
                <w:szCs w:val="28"/>
              </w:rPr>
              <w:t>p</w:t>
            </w:r>
            <w:r>
              <w:rPr>
                <w:spacing w:val="1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y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</w:t>
            </w:r>
            <w:r>
              <w:rPr>
                <w:spacing w:val="1"/>
                <w:sz w:val="28"/>
                <w:szCs w:val="28"/>
              </w:rPr>
              <w:t>to</w:t>
            </w:r>
            <w:r>
              <w:rPr>
                <w:sz w:val="28"/>
                <w:szCs w:val="28"/>
              </w:rPr>
              <w:t>ry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64677D">
        <w:trPr>
          <w:trHeight w:hRule="exact" w:val="331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520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.4.2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Sad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pacing w:val="1"/>
                <w:sz w:val="28"/>
                <w:szCs w:val="28"/>
              </w:rPr>
              <w:t>s</w:t>
            </w:r>
            <w:r>
              <w:rPr>
                <w:spacing w:val="-1"/>
                <w:sz w:val="28"/>
                <w:szCs w:val="28"/>
              </w:rPr>
              <w:t>t</w:t>
            </w:r>
            <w:r>
              <w:rPr>
                <w:spacing w:val="1"/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>ry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64677D">
        <w:trPr>
          <w:trHeight w:hRule="exact" w:val="353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40" w:lineRule="exact"/>
              <w:ind w:left="102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8"/>
                <w:szCs w:val="28"/>
              </w:rPr>
              <w:t>3.</w:t>
            </w:r>
          </w:p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pacing w:val="1"/>
                <w:sz w:val="28"/>
                <w:szCs w:val="28"/>
              </w:rPr>
              <w:t>I</w:t>
            </w:r>
            <w:r>
              <w:rPr>
                <w:b/>
                <w:sz w:val="28"/>
                <w:szCs w:val="28"/>
              </w:rPr>
              <w:t>d</w:t>
            </w:r>
            <w:r>
              <w:rPr>
                <w:b/>
                <w:spacing w:val="-3"/>
                <w:sz w:val="28"/>
                <w:szCs w:val="28"/>
              </w:rPr>
              <w:t>e</w:t>
            </w:r>
            <w:r>
              <w:rPr>
                <w:b/>
                <w:spacing w:val="1"/>
                <w:sz w:val="28"/>
                <w:szCs w:val="28"/>
              </w:rPr>
              <w:t>a</w:t>
            </w:r>
            <w:r>
              <w:rPr>
                <w:b/>
                <w:sz w:val="28"/>
                <w:szCs w:val="28"/>
              </w:rPr>
              <w:t>t</w:t>
            </w:r>
            <w:r>
              <w:rPr>
                <w:b/>
                <w:spacing w:val="-1"/>
                <w:sz w:val="28"/>
                <w:szCs w:val="28"/>
              </w:rPr>
              <w:t>i</w:t>
            </w:r>
            <w:r>
              <w:rPr>
                <w:b/>
                <w:spacing w:val="1"/>
                <w:sz w:val="28"/>
                <w:szCs w:val="28"/>
              </w:rPr>
              <w:t>o</w:t>
            </w:r>
            <w:r>
              <w:rPr>
                <w:b/>
                <w:sz w:val="28"/>
                <w:szCs w:val="28"/>
              </w:rPr>
              <w:t xml:space="preserve">n </w:t>
            </w:r>
            <w:r>
              <w:rPr>
                <w:b/>
                <w:spacing w:val="-3"/>
                <w:sz w:val="28"/>
                <w:szCs w:val="28"/>
              </w:rPr>
              <w:t>c</w:t>
            </w:r>
            <w:r>
              <w:rPr>
                <w:b/>
                <w:spacing w:val="1"/>
                <w:sz w:val="28"/>
                <w:szCs w:val="28"/>
              </w:rPr>
              <w:t>a</w:t>
            </w:r>
            <w:r>
              <w:rPr>
                <w:b/>
                <w:spacing w:val="-3"/>
                <w:sz w:val="28"/>
                <w:szCs w:val="28"/>
              </w:rPr>
              <w:t>n</w:t>
            </w:r>
            <w:r>
              <w:rPr>
                <w:b/>
                <w:spacing w:val="1"/>
                <w:sz w:val="28"/>
                <w:szCs w:val="28"/>
              </w:rPr>
              <w:t>v</w:t>
            </w:r>
            <w:r>
              <w:rPr>
                <w:b/>
                <w:spacing w:val="-1"/>
                <w:sz w:val="28"/>
                <w:szCs w:val="28"/>
              </w:rPr>
              <w:t>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</w:p>
        </w:tc>
      </w:tr>
      <w:tr w:rsidR="0064677D">
        <w:trPr>
          <w:trHeight w:hRule="exact" w:val="331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.1 P</w:t>
            </w:r>
            <w:r>
              <w:rPr>
                <w:spacing w:val="-2"/>
                <w:sz w:val="28"/>
                <w:szCs w:val="28"/>
              </w:rPr>
              <w:t>e</w:t>
            </w:r>
            <w:r>
              <w:rPr>
                <w:spacing w:val="-1"/>
                <w:sz w:val="28"/>
                <w:szCs w:val="28"/>
              </w:rPr>
              <w:t>o</w:t>
            </w:r>
            <w:r>
              <w:rPr>
                <w:spacing w:val="1"/>
                <w:sz w:val="28"/>
                <w:szCs w:val="28"/>
              </w:rPr>
              <w:t>pl</w:t>
            </w:r>
            <w:r>
              <w:rPr>
                <w:sz w:val="28"/>
                <w:szCs w:val="28"/>
              </w:rPr>
              <w:t>e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64677D">
        <w:trPr>
          <w:trHeight w:hRule="exact" w:val="350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20" w:lineRule="exact"/>
              <w:ind w:left="102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3.2</w:t>
            </w:r>
            <w:r>
              <w:rPr>
                <w:spacing w:val="-8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Ac</w:t>
            </w: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ivities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20" w:lineRule="exact"/>
              <w:ind w:left="102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9</w:t>
            </w:r>
          </w:p>
        </w:tc>
      </w:tr>
      <w:tr w:rsidR="0064677D">
        <w:trPr>
          <w:trHeight w:hRule="exact" w:val="353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before="1" w:line="340" w:lineRule="exact"/>
              <w:ind w:left="102"/>
              <w:rPr>
                <w:sz w:val="28"/>
                <w:szCs w:val="28"/>
              </w:rPr>
            </w:pPr>
            <w:r>
              <w:rPr>
                <w:rFonts w:ascii="Calibri" w:eastAsia="Calibri" w:hAnsi="Calibri" w:cs="Calibri"/>
                <w:position w:val="1"/>
                <w:sz w:val="28"/>
                <w:szCs w:val="28"/>
              </w:rPr>
              <w:t>3.3</w:t>
            </w:r>
            <w:r>
              <w:rPr>
                <w:spacing w:val="-1"/>
                <w:position w:val="1"/>
                <w:sz w:val="28"/>
                <w:szCs w:val="28"/>
              </w:rPr>
              <w:t xml:space="preserve"> </w:t>
            </w:r>
            <w:r>
              <w:rPr>
                <w:position w:val="1"/>
                <w:sz w:val="28"/>
                <w:szCs w:val="28"/>
              </w:rPr>
              <w:t>S</w:t>
            </w:r>
            <w:r>
              <w:rPr>
                <w:spacing w:val="1"/>
                <w:position w:val="1"/>
                <w:sz w:val="28"/>
                <w:szCs w:val="28"/>
              </w:rPr>
              <w:t>i</w:t>
            </w:r>
            <w:r>
              <w:rPr>
                <w:spacing w:val="-1"/>
                <w:position w:val="1"/>
                <w:sz w:val="28"/>
                <w:szCs w:val="28"/>
              </w:rPr>
              <w:t>t</w:t>
            </w:r>
            <w:r>
              <w:rPr>
                <w:spacing w:val="1"/>
                <w:position w:val="1"/>
                <w:sz w:val="28"/>
                <w:szCs w:val="28"/>
              </w:rPr>
              <w:t>u</w:t>
            </w:r>
            <w:r>
              <w:rPr>
                <w:spacing w:val="-2"/>
                <w:position w:val="1"/>
                <w:sz w:val="28"/>
                <w:szCs w:val="28"/>
              </w:rPr>
              <w:t>a</w:t>
            </w:r>
            <w:r>
              <w:rPr>
                <w:spacing w:val="1"/>
                <w:position w:val="1"/>
                <w:sz w:val="28"/>
                <w:szCs w:val="28"/>
              </w:rPr>
              <w:t>t</w:t>
            </w:r>
            <w:r>
              <w:rPr>
                <w:spacing w:val="-1"/>
                <w:position w:val="1"/>
                <w:sz w:val="28"/>
                <w:szCs w:val="28"/>
              </w:rPr>
              <w:t>io</w:t>
            </w:r>
            <w:r>
              <w:rPr>
                <w:spacing w:val="1"/>
                <w:position w:val="1"/>
                <w:sz w:val="28"/>
                <w:szCs w:val="28"/>
              </w:rPr>
              <w:t>n</w:t>
            </w:r>
            <w:r>
              <w:rPr>
                <w:position w:val="1"/>
                <w:sz w:val="28"/>
                <w:szCs w:val="28"/>
              </w:rPr>
              <w:t>s</w:t>
            </w:r>
            <w:r>
              <w:rPr>
                <w:spacing w:val="-2"/>
                <w:position w:val="1"/>
                <w:sz w:val="28"/>
                <w:szCs w:val="28"/>
              </w:rPr>
              <w:t xml:space="preserve"> </w:t>
            </w:r>
            <w:r>
              <w:rPr>
                <w:position w:val="1"/>
                <w:sz w:val="28"/>
                <w:szCs w:val="28"/>
              </w:rPr>
              <w:t>/</w:t>
            </w:r>
            <w:r>
              <w:rPr>
                <w:spacing w:val="1"/>
                <w:position w:val="1"/>
                <w:sz w:val="28"/>
                <w:szCs w:val="28"/>
              </w:rPr>
              <w:t xml:space="preserve"> </w:t>
            </w:r>
            <w:r>
              <w:rPr>
                <w:position w:val="1"/>
                <w:sz w:val="28"/>
                <w:szCs w:val="28"/>
              </w:rPr>
              <w:t>C</w:t>
            </w:r>
            <w:r>
              <w:rPr>
                <w:spacing w:val="-2"/>
                <w:position w:val="1"/>
                <w:sz w:val="28"/>
                <w:szCs w:val="28"/>
              </w:rPr>
              <w:t>o</w:t>
            </w:r>
            <w:r>
              <w:rPr>
                <w:spacing w:val="-1"/>
                <w:position w:val="1"/>
                <w:sz w:val="28"/>
                <w:szCs w:val="28"/>
              </w:rPr>
              <w:t>n</w:t>
            </w:r>
            <w:r>
              <w:rPr>
                <w:spacing w:val="1"/>
                <w:position w:val="1"/>
                <w:sz w:val="28"/>
                <w:szCs w:val="28"/>
              </w:rPr>
              <w:t>t</w:t>
            </w:r>
            <w:r>
              <w:rPr>
                <w:spacing w:val="-2"/>
                <w:position w:val="1"/>
                <w:sz w:val="28"/>
                <w:szCs w:val="28"/>
              </w:rPr>
              <w:t>e</w:t>
            </w:r>
            <w:r>
              <w:rPr>
                <w:spacing w:val="1"/>
                <w:position w:val="1"/>
                <w:sz w:val="28"/>
                <w:szCs w:val="28"/>
              </w:rPr>
              <w:t>x</w:t>
            </w:r>
            <w:r>
              <w:rPr>
                <w:position w:val="1"/>
                <w:sz w:val="28"/>
                <w:szCs w:val="28"/>
              </w:rPr>
              <w:t>t</w:t>
            </w:r>
            <w:r>
              <w:rPr>
                <w:spacing w:val="-2"/>
                <w:position w:val="1"/>
                <w:sz w:val="28"/>
                <w:szCs w:val="28"/>
              </w:rPr>
              <w:t xml:space="preserve"> </w:t>
            </w:r>
            <w:r>
              <w:rPr>
                <w:position w:val="1"/>
                <w:sz w:val="28"/>
                <w:szCs w:val="28"/>
              </w:rPr>
              <w:t>/</w:t>
            </w:r>
            <w:r>
              <w:rPr>
                <w:spacing w:val="1"/>
                <w:position w:val="1"/>
                <w:sz w:val="28"/>
                <w:szCs w:val="28"/>
              </w:rPr>
              <w:t xml:space="preserve"> </w:t>
            </w:r>
            <w:r>
              <w:rPr>
                <w:spacing w:val="-2"/>
                <w:position w:val="1"/>
                <w:sz w:val="28"/>
                <w:szCs w:val="28"/>
              </w:rPr>
              <w:t>L</w:t>
            </w:r>
            <w:r>
              <w:rPr>
                <w:spacing w:val="1"/>
                <w:position w:val="1"/>
                <w:sz w:val="28"/>
                <w:szCs w:val="28"/>
              </w:rPr>
              <w:t>o</w:t>
            </w:r>
            <w:r>
              <w:rPr>
                <w:position w:val="1"/>
                <w:sz w:val="28"/>
                <w:szCs w:val="28"/>
              </w:rPr>
              <w:t>c</w:t>
            </w:r>
            <w:r>
              <w:rPr>
                <w:spacing w:val="-2"/>
                <w:position w:val="1"/>
                <w:sz w:val="28"/>
                <w:szCs w:val="28"/>
              </w:rPr>
              <w:t>a</w:t>
            </w:r>
            <w:r>
              <w:rPr>
                <w:spacing w:val="1"/>
                <w:position w:val="1"/>
                <w:sz w:val="28"/>
                <w:szCs w:val="28"/>
              </w:rPr>
              <w:t>t</w:t>
            </w:r>
            <w:r>
              <w:rPr>
                <w:spacing w:val="-1"/>
                <w:position w:val="1"/>
                <w:sz w:val="28"/>
                <w:szCs w:val="28"/>
              </w:rPr>
              <w:t>io</w:t>
            </w:r>
            <w:r>
              <w:rPr>
                <w:position w:val="1"/>
                <w:sz w:val="28"/>
                <w:szCs w:val="28"/>
              </w:rPr>
              <w:t>n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before="1" w:line="340" w:lineRule="exact"/>
              <w:ind w:left="102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10</w:t>
            </w:r>
          </w:p>
        </w:tc>
      </w:tr>
      <w:tr w:rsidR="0064677D">
        <w:trPr>
          <w:trHeight w:hRule="exact" w:val="353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.4P</w:t>
            </w:r>
            <w:r>
              <w:rPr>
                <w:spacing w:val="-2"/>
                <w:sz w:val="28"/>
                <w:szCs w:val="28"/>
              </w:rPr>
              <w:t>r</w:t>
            </w:r>
            <w:r>
              <w:rPr>
                <w:spacing w:val="-1"/>
                <w:sz w:val="28"/>
                <w:szCs w:val="28"/>
              </w:rPr>
              <w:t>o</w:t>
            </w:r>
            <w:r>
              <w:rPr>
                <w:spacing w:val="1"/>
                <w:sz w:val="28"/>
                <w:szCs w:val="28"/>
              </w:rPr>
              <w:t>p</w:t>
            </w:r>
            <w:r>
              <w:rPr>
                <w:spacing w:val="-1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/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pacing w:val="-2"/>
                <w:sz w:val="28"/>
                <w:szCs w:val="28"/>
              </w:rPr>
              <w:t>P</w:t>
            </w:r>
            <w:r>
              <w:rPr>
                <w:spacing w:val="1"/>
                <w:sz w:val="28"/>
                <w:szCs w:val="28"/>
              </w:rPr>
              <w:t>o</w:t>
            </w:r>
            <w:r>
              <w:rPr>
                <w:spacing w:val="-1"/>
                <w:sz w:val="28"/>
                <w:szCs w:val="28"/>
              </w:rPr>
              <w:t>s</w:t>
            </w:r>
            <w:r>
              <w:rPr>
                <w:spacing w:val="1"/>
                <w:sz w:val="28"/>
                <w:szCs w:val="28"/>
              </w:rPr>
              <w:t>s</w:t>
            </w:r>
            <w:r>
              <w:rPr>
                <w:spacing w:val="-1"/>
                <w:sz w:val="28"/>
                <w:szCs w:val="28"/>
              </w:rPr>
              <w:t>ib</w:t>
            </w:r>
            <w:r>
              <w:rPr>
                <w:spacing w:val="1"/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e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pacing w:val="-1"/>
                <w:sz w:val="28"/>
                <w:szCs w:val="28"/>
              </w:rPr>
              <w:t>so</w:t>
            </w:r>
            <w:r>
              <w:rPr>
                <w:spacing w:val="1"/>
                <w:sz w:val="28"/>
                <w:szCs w:val="28"/>
              </w:rPr>
              <w:t>l</w:t>
            </w:r>
            <w:r>
              <w:rPr>
                <w:spacing w:val="-1"/>
                <w:sz w:val="28"/>
                <w:szCs w:val="28"/>
              </w:rPr>
              <w:t>u</w:t>
            </w:r>
            <w:r>
              <w:rPr>
                <w:spacing w:val="1"/>
                <w:sz w:val="28"/>
                <w:szCs w:val="28"/>
              </w:rPr>
              <w:t>t</w:t>
            </w:r>
            <w:r>
              <w:rPr>
                <w:spacing w:val="-1"/>
                <w:sz w:val="28"/>
                <w:szCs w:val="28"/>
              </w:rPr>
              <w:t>io</w:t>
            </w:r>
            <w:r>
              <w:rPr>
                <w:sz w:val="28"/>
                <w:szCs w:val="28"/>
              </w:rPr>
              <w:t>n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40" w:lineRule="exact"/>
              <w:ind w:left="102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11</w:t>
            </w:r>
          </w:p>
        </w:tc>
      </w:tr>
      <w:tr w:rsidR="0064677D">
        <w:trPr>
          <w:trHeight w:hRule="exact" w:val="350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20" w:lineRule="exact"/>
              <w:ind w:left="102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8"/>
                <w:szCs w:val="28"/>
              </w:rPr>
              <w:t>4.</w:t>
            </w:r>
          </w:p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pacing w:val="-1"/>
                <w:sz w:val="28"/>
                <w:szCs w:val="28"/>
              </w:rPr>
              <w:t>P</w:t>
            </w:r>
            <w:r>
              <w:rPr>
                <w:b/>
                <w:sz w:val="28"/>
                <w:szCs w:val="28"/>
              </w:rPr>
              <w:t>r</w:t>
            </w:r>
            <w:r>
              <w:rPr>
                <w:b/>
                <w:spacing w:val="1"/>
                <w:sz w:val="28"/>
                <w:szCs w:val="28"/>
              </w:rPr>
              <w:t>o</w:t>
            </w:r>
            <w:r>
              <w:rPr>
                <w:b/>
                <w:sz w:val="28"/>
                <w:szCs w:val="28"/>
              </w:rPr>
              <w:t>duct d</w:t>
            </w:r>
            <w:r>
              <w:rPr>
                <w:b/>
                <w:spacing w:val="-3"/>
                <w:sz w:val="28"/>
                <w:szCs w:val="28"/>
              </w:rPr>
              <w:t>e</w:t>
            </w:r>
            <w:r>
              <w:rPr>
                <w:b/>
                <w:spacing w:val="1"/>
                <w:sz w:val="28"/>
                <w:szCs w:val="28"/>
              </w:rPr>
              <w:t>v</w:t>
            </w:r>
            <w:r>
              <w:rPr>
                <w:b/>
                <w:spacing w:val="-2"/>
                <w:sz w:val="28"/>
                <w:szCs w:val="28"/>
              </w:rPr>
              <w:t>e</w:t>
            </w:r>
            <w:r>
              <w:rPr>
                <w:b/>
                <w:spacing w:val="1"/>
                <w:sz w:val="28"/>
                <w:szCs w:val="28"/>
              </w:rPr>
              <w:t>l</w:t>
            </w:r>
            <w:r>
              <w:rPr>
                <w:b/>
                <w:spacing w:val="-1"/>
                <w:sz w:val="28"/>
                <w:szCs w:val="28"/>
              </w:rPr>
              <w:t>o</w:t>
            </w:r>
            <w:r>
              <w:rPr>
                <w:b/>
                <w:sz w:val="28"/>
                <w:szCs w:val="28"/>
              </w:rPr>
              <w:t>p</w:t>
            </w:r>
            <w:r>
              <w:rPr>
                <w:b/>
                <w:spacing w:val="-4"/>
                <w:sz w:val="28"/>
                <w:szCs w:val="28"/>
              </w:rPr>
              <w:t>m</w:t>
            </w:r>
            <w:r>
              <w:rPr>
                <w:b/>
                <w:sz w:val="28"/>
                <w:szCs w:val="28"/>
              </w:rPr>
              <w:t>ent ca</w:t>
            </w:r>
            <w:r>
              <w:rPr>
                <w:b/>
                <w:spacing w:val="-2"/>
                <w:sz w:val="28"/>
                <w:szCs w:val="28"/>
              </w:rPr>
              <w:t>n</w:t>
            </w:r>
            <w:r>
              <w:rPr>
                <w:b/>
                <w:spacing w:val="1"/>
                <w:sz w:val="28"/>
                <w:szCs w:val="28"/>
              </w:rPr>
              <w:t>v</w:t>
            </w:r>
            <w:r>
              <w:rPr>
                <w:b/>
                <w:spacing w:val="-1"/>
                <w:sz w:val="28"/>
                <w:szCs w:val="28"/>
              </w:rPr>
              <w:t>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20" w:lineRule="exact"/>
              <w:ind w:left="102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8"/>
                <w:szCs w:val="28"/>
              </w:rPr>
              <w:t>12</w:t>
            </w:r>
          </w:p>
        </w:tc>
      </w:tr>
      <w:tr w:rsidR="0064677D">
        <w:trPr>
          <w:trHeight w:hRule="exact" w:val="353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.1</w:t>
            </w:r>
            <w:r>
              <w:rPr>
                <w:spacing w:val="-2"/>
                <w:sz w:val="28"/>
                <w:szCs w:val="28"/>
              </w:rPr>
              <w:t>P</w:t>
            </w:r>
            <w:r>
              <w:rPr>
                <w:spacing w:val="1"/>
                <w:sz w:val="28"/>
                <w:szCs w:val="28"/>
              </w:rPr>
              <w:t>u</w:t>
            </w:r>
            <w:r>
              <w:rPr>
                <w:spacing w:val="-2"/>
                <w:sz w:val="28"/>
                <w:szCs w:val="28"/>
              </w:rPr>
              <w:t>r</w:t>
            </w:r>
            <w:r>
              <w:rPr>
                <w:spacing w:val="1"/>
                <w:sz w:val="28"/>
                <w:szCs w:val="28"/>
              </w:rPr>
              <w:t>p</w:t>
            </w:r>
            <w:r>
              <w:rPr>
                <w:spacing w:val="-1"/>
                <w:sz w:val="28"/>
                <w:szCs w:val="28"/>
              </w:rPr>
              <w:t>o</w:t>
            </w:r>
            <w:r>
              <w:rPr>
                <w:spacing w:val="1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e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40" w:lineRule="exact"/>
              <w:ind w:left="102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13</w:t>
            </w:r>
          </w:p>
        </w:tc>
      </w:tr>
      <w:tr w:rsidR="0064677D">
        <w:trPr>
          <w:trHeight w:hRule="exact" w:val="351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.2 P</w:t>
            </w:r>
            <w:r>
              <w:rPr>
                <w:spacing w:val="-3"/>
                <w:sz w:val="28"/>
                <w:szCs w:val="28"/>
              </w:rPr>
              <w:t>e</w:t>
            </w:r>
            <w:r>
              <w:rPr>
                <w:spacing w:val="-1"/>
                <w:sz w:val="28"/>
                <w:szCs w:val="28"/>
              </w:rPr>
              <w:t>o</w:t>
            </w:r>
            <w:r>
              <w:rPr>
                <w:spacing w:val="1"/>
                <w:sz w:val="28"/>
                <w:szCs w:val="28"/>
              </w:rPr>
              <w:t>pl</w:t>
            </w:r>
            <w:r>
              <w:rPr>
                <w:sz w:val="28"/>
                <w:szCs w:val="28"/>
              </w:rPr>
              <w:t>e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20" w:lineRule="exact"/>
              <w:ind w:left="102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14</w:t>
            </w:r>
          </w:p>
        </w:tc>
      </w:tr>
      <w:tr w:rsidR="0064677D">
        <w:trPr>
          <w:trHeight w:hRule="exact" w:val="353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.3 P</w:t>
            </w:r>
            <w:r>
              <w:rPr>
                <w:spacing w:val="-3"/>
                <w:sz w:val="28"/>
                <w:szCs w:val="28"/>
              </w:rPr>
              <w:t>r</w:t>
            </w:r>
            <w:r>
              <w:rPr>
                <w:spacing w:val="-1"/>
                <w:sz w:val="28"/>
                <w:szCs w:val="28"/>
              </w:rPr>
              <w:t>o</w:t>
            </w:r>
            <w:r>
              <w:rPr>
                <w:spacing w:val="1"/>
                <w:sz w:val="28"/>
                <w:szCs w:val="28"/>
              </w:rPr>
              <w:t>du</w:t>
            </w:r>
            <w:r>
              <w:rPr>
                <w:spacing w:val="-2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t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pacing w:val="-3"/>
                <w:sz w:val="28"/>
                <w:szCs w:val="28"/>
              </w:rPr>
              <w:t>e</w:t>
            </w:r>
            <w:r>
              <w:rPr>
                <w:spacing w:val="1"/>
                <w:sz w:val="28"/>
                <w:szCs w:val="28"/>
              </w:rPr>
              <w:t>x</w:t>
            </w:r>
            <w:r>
              <w:rPr>
                <w:spacing w:val="-1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er</w:t>
            </w:r>
            <w:r>
              <w:rPr>
                <w:spacing w:val="-1"/>
                <w:sz w:val="28"/>
                <w:szCs w:val="28"/>
              </w:rPr>
              <w:t>i</w:t>
            </w:r>
            <w:r>
              <w:rPr>
                <w:sz w:val="28"/>
                <w:szCs w:val="28"/>
              </w:rPr>
              <w:t>e</w:t>
            </w:r>
            <w:r>
              <w:rPr>
                <w:spacing w:val="1"/>
                <w:sz w:val="28"/>
                <w:szCs w:val="28"/>
              </w:rPr>
              <w:t>n</w:t>
            </w:r>
            <w:r>
              <w:rPr>
                <w:spacing w:val="-2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e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before="1" w:line="340" w:lineRule="exact"/>
              <w:ind w:left="102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8"/>
                <w:szCs w:val="28"/>
              </w:rPr>
              <w:t>15</w:t>
            </w:r>
          </w:p>
        </w:tc>
      </w:tr>
      <w:tr w:rsidR="0064677D">
        <w:trPr>
          <w:trHeight w:hRule="exact" w:val="331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.4 P</w:t>
            </w:r>
            <w:r>
              <w:rPr>
                <w:spacing w:val="-3"/>
                <w:sz w:val="28"/>
                <w:szCs w:val="28"/>
              </w:rPr>
              <w:t>r</w:t>
            </w:r>
            <w:r>
              <w:rPr>
                <w:spacing w:val="-1"/>
                <w:sz w:val="28"/>
                <w:szCs w:val="28"/>
              </w:rPr>
              <w:t>o</w:t>
            </w:r>
            <w:r>
              <w:rPr>
                <w:spacing w:val="1"/>
                <w:sz w:val="28"/>
                <w:szCs w:val="28"/>
              </w:rPr>
              <w:t>du</w:t>
            </w:r>
            <w:r>
              <w:rPr>
                <w:spacing w:val="-2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t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pacing w:val="-3"/>
                <w:sz w:val="28"/>
                <w:szCs w:val="28"/>
              </w:rPr>
              <w:t>f</w:t>
            </w:r>
            <w:r>
              <w:rPr>
                <w:spacing w:val="1"/>
                <w:sz w:val="28"/>
                <w:szCs w:val="28"/>
              </w:rPr>
              <w:t>u</w:t>
            </w:r>
            <w:r>
              <w:rPr>
                <w:spacing w:val="-1"/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c</w:t>
            </w:r>
            <w:r>
              <w:rPr>
                <w:spacing w:val="-1"/>
                <w:sz w:val="28"/>
                <w:szCs w:val="28"/>
              </w:rPr>
              <w:t>t</w:t>
            </w:r>
            <w:r>
              <w:rPr>
                <w:spacing w:val="1"/>
                <w:sz w:val="28"/>
                <w:szCs w:val="28"/>
              </w:rPr>
              <w:t>i</w:t>
            </w:r>
            <w:r>
              <w:rPr>
                <w:spacing w:val="-1"/>
                <w:sz w:val="28"/>
                <w:szCs w:val="28"/>
              </w:rPr>
              <w:t>on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16</w:t>
            </w:r>
          </w:p>
        </w:tc>
      </w:tr>
      <w:tr w:rsidR="0064677D">
        <w:trPr>
          <w:trHeight w:hRule="exact" w:val="334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.5 P</w:t>
            </w:r>
            <w:r>
              <w:rPr>
                <w:spacing w:val="-3"/>
                <w:sz w:val="28"/>
                <w:szCs w:val="28"/>
              </w:rPr>
              <w:t>r</w:t>
            </w:r>
            <w:r>
              <w:rPr>
                <w:spacing w:val="-1"/>
                <w:sz w:val="28"/>
                <w:szCs w:val="28"/>
              </w:rPr>
              <w:t>o</w:t>
            </w:r>
            <w:r>
              <w:rPr>
                <w:spacing w:val="1"/>
                <w:sz w:val="28"/>
                <w:szCs w:val="28"/>
              </w:rPr>
              <w:t>du</w:t>
            </w:r>
            <w:r>
              <w:rPr>
                <w:spacing w:val="-2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t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fe</w:t>
            </w:r>
            <w:r>
              <w:rPr>
                <w:spacing w:val="-3"/>
                <w:sz w:val="28"/>
                <w:szCs w:val="28"/>
              </w:rPr>
              <w:t>a</w:t>
            </w:r>
            <w:r>
              <w:rPr>
                <w:spacing w:val="-1"/>
                <w:sz w:val="28"/>
                <w:szCs w:val="28"/>
              </w:rPr>
              <w:t>t</w:t>
            </w:r>
            <w:r>
              <w:rPr>
                <w:spacing w:val="1"/>
                <w:sz w:val="28"/>
                <w:szCs w:val="28"/>
              </w:rPr>
              <w:t>u</w:t>
            </w:r>
            <w:r>
              <w:rPr>
                <w:sz w:val="28"/>
                <w:szCs w:val="28"/>
              </w:rPr>
              <w:t>re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17</w:t>
            </w:r>
          </w:p>
        </w:tc>
      </w:tr>
      <w:tr w:rsidR="0064677D">
        <w:trPr>
          <w:trHeight w:hRule="exact" w:val="331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.6 </w:t>
            </w:r>
            <w:r>
              <w:rPr>
                <w:spacing w:val="-3"/>
                <w:sz w:val="28"/>
                <w:szCs w:val="28"/>
              </w:rPr>
              <w:t>C</w:t>
            </w:r>
            <w:r>
              <w:rPr>
                <w:spacing w:val="1"/>
                <w:sz w:val="28"/>
                <w:szCs w:val="28"/>
              </w:rPr>
              <w:t>o</w:t>
            </w:r>
            <w:r>
              <w:rPr>
                <w:spacing w:val="-5"/>
                <w:sz w:val="28"/>
                <w:szCs w:val="28"/>
              </w:rPr>
              <w:t>m</w:t>
            </w:r>
            <w:r>
              <w:rPr>
                <w:spacing w:val="1"/>
                <w:sz w:val="28"/>
                <w:szCs w:val="28"/>
              </w:rPr>
              <w:t>pon</w:t>
            </w:r>
            <w:r>
              <w:rPr>
                <w:spacing w:val="-2"/>
                <w:sz w:val="28"/>
                <w:szCs w:val="28"/>
              </w:rPr>
              <w:t>e</w:t>
            </w:r>
            <w:r>
              <w:rPr>
                <w:spacing w:val="-1"/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t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18</w:t>
            </w:r>
          </w:p>
        </w:tc>
      </w:tr>
      <w:tr w:rsidR="0064677D">
        <w:trPr>
          <w:trHeight w:hRule="exact" w:val="331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pacing w:val="1"/>
                <w:sz w:val="28"/>
                <w:szCs w:val="28"/>
              </w:rPr>
              <w:t>5.</w:t>
            </w:r>
          </w:p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pacing w:val="-1"/>
                <w:sz w:val="28"/>
                <w:szCs w:val="28"/>
              </w:rPr>
              <w:t>A</w:t>
            </w:r>
            <w:r>
              <w:rPr>
                <w:b/>
                <w:sz w:val="28"/>
                <w:szCs w:val="28"/>
              </w:rPr>
              <w:t>E</w:t>
            </w:r>
            <w:r>
              <w:rPr>
                <w:b/>
                <w:spacing w:val="1"/>
                <w:sz w:val="28"/>
                <w:szCs w:val="28"/>
              </w:rPr>
              <w:t>I</w:t>
            </w:r>
            <w:r>
              <w:rPr>
                <w:b/>
                <w:sz w:val="28"/>
                <w:szCs w:val="28"/>
              </w:rPr>
              <w:t>OU</w:t>
            </w:r>
            <w:r>
              <w:rPr>
                <w:b/>
                <w:spacing w:val="-1"/>
                <w:sz w:val="28"/>
                <w:szCs w:val="28"/>
              </w:rPr>
              <w:t xml:space="preserve"> </w:t>
            </w:r>
            <w:r>
              <w:rPr>
                <w:b/>
                <w:spacing w:val="-2"/>
                <w:sz w:val="28"/>
                <w:szCs w:val="28"/>
              </w:rPr>
              <w:t>F</w:t>
            </w:r>
            <w:r>
              <w:rPr>
                <w:b/>
                <w:spacing w:val="-1"/>
                <w:sz w:val="28"/>
                <w:szCs w:val="28"/>
              </w:rPr>
              <w:t>RAM</w:t>
            </w:r>
            <w:r>
              <w:rPr>
                <w:b/>
                <w:sz w:val="28"/>
                <w:szCs w:val="28"/>
              </w:rPr>
              <w:t>EWO</w:t>
            </w:r>
            <w:r>
              <w:rPr>
                <w:b/>
                <w:spacing w:val="-1"/>
                <w:sz w:val="28"/>
                <w:szCs w:val="28"/>
              </w:rPr>
              <w:t>R</w:t>
            </w:r>
            <w:r>
              <w:rPr>
                <w:b/>
                <w:sz w:val="28"/>
                <w:szCs w:val="28"/>
              </w:rPr>
              <w:t>K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pacing w:val="1"/>
                <w:sz w:val="28"/>
                <w:szCs w:val="28"/>
              </w:rPr>
              <w:t>19</w:t>
            </w:r>
          </w:p>
        </w:tc>
      </w:tr>
      <w:tr w:rsidR="0064677D">
        <w:trPr>
          <w:trHeight w:hRule="exact" w:val="334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 xml:space="preserve">.1 </w:t>
            </w:r>
            <w:r>
              <w:rPr>
                <w:spacing w:val="-1"/>
                <w:sz w:val="28"/>
                <w:szCs w:val="28"/>
              </w:rPr>
              <w:t>A</w:t>
            </w:r>
            <w:r>
              <w:rPr>
                <w:spacing w:val="-2"/>
                <w:sz w:val="28"/>
                <w:szCs w:val="28"/>
              </w:rPr>
              <w:t>c</w:t>
            </w:r>
            <w:r>
              <w:rPr>
                <w:spacing w:val="1"/>
                <w:sz w:val="28"/>
                <w:szCs w:val="28"/>
              </w:rPr>
              <w:t>t</w:t>
            </w:r>
            <w:r>
              <w:rPr>
                <w:spacing w:val="-1"/>
                <w:sz w:val="28"/>
                <w:szCs w:val="28"/>
              </w:rPr>
              <w:t>i</w:t>
            </w:r>
            <w:r>
              <w:rPr>
                <w:spacing w:val="1"/>
                <w:sz w:val="28"/>
                <w:szCs w:val="28"/>
              </w:rPr>
              <w:t>v</w:t>
            </w:r>
            <w:r>
              <w:rPr>
                <w:spacing w:val="-1"/>
                <w:sz w:val="28"/>
                <w:szCs w:val="28"/>
              </w:rPr>
              <w:t>i</w:t>
            </w:r>
            <w:r>
              <w:rPr>
                <w:spacing w:val="1"/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y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19</w:t>
            </w:r>
          </w:p>
        </w:tc>
      </w:tr>
      <w:tr w:rsidR="0064677D">
        <w:trPr>
          <w:trHeight w:hRule="exact" w:val="331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 xml:space="preserve">.2 </w:t>
            </w:r>
            <w:r>
              <w:rPr>
                <w:spacing w:val="-1"/>
                <w:sz w:val="28"/>
                <w:szCs w:val="28"/>
              </w:rPr>
              <w:t>Env</w:t>
            </w:r>
            <w:r>
              <w:rPr>
                <w:spacing w:val="1"/>
                <w:sz w:val="28"/>
                <w:szCs w:val="28"/>
              </w:rPr>
              <w:t>i</w:t>
            </w:r>
            <w:r>
              <w:rPr>
                <w:sz w:val="28"/>
                <w:szCs w:val="28"/>
              </w:rPr>
              <w:t>r</w:t>
            </w:r>
            <w:r>
              <w:rPr>
                <w:spacing w:val="-1"/>
                <w:sz w:val="28"/>
                <w:szCs w:val="28"/>
              </w:rPr>
              <w:t>o</w:t>
            </w:r>
            <w:r>
              <w:rPr>
                <w:spacing w:val="1"/>
                <w:sz w:val="28"/>
                <w:szCs w:val="28"/>
              </w:rPr>
              <w:t>n</w:t>
            </w:r>
            <w:r>
              <w:rPr>
                <w:spacing w:val="-5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e</w:t>
            </w:r>
            <w:r>
              <w:rPr>
                <w:spacing w:val="1"/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t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20</w:t>
            </w:r>
          </w:p>
        </w:tc>
      </w:tr>
      <w:tr w:rsidR="0064677D">
        <w:trPr>
          <w:trHeight w:hRule="exact" w:val="331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 xml:space="preserve">.3 </w:t>
            </w:r>
            <w:r>
              <w:rPr>
                <w:spacing w:val="-2"/>
                <w:sz w:val="28"/>
                <w:szCs w:val="28"/>
              </w:rPr>
              <w:t>I</w:t>
            </w:r>
            <w:r>
              <w:rPr>
                <w:spacing w:val="1"/>
                <w:sz w:val="28"/>
                <w:szCs w:val="28"/>
              </w:rPr>
              <w:t>n</w:t>
            </w:r>
            <w:r>
              <w:rPr>
                <w:spacing w:val="-1"/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era</w:t>
            </w:r>
            <w:r>
              <w:rPr>
                <w:spacing w:val="-2"/>
                <w:sz w:val="28"/>
                <w:szCs w:val="28"/>
              </w:rPr>
              <w:t>c</w:t>
            </w:r>
            <w:r>
              <w:rPr>
                <w:spacing w:val="1"/>
                <w:sz w:val="28"/>
                <w:szCs w:val="28"/>
              </w:rPr>
              <w:t>t</w:t>
            </w:r>
            <w:r>
              <w:rPr>
                <w:spacing w:val="-1"/>
                <w:sz w:val="28"/>
                <w:szCs w:val="28"/>
              </w:rPr>
              <w:t>io</w:t>
            </w:r>
            <w:r>
              <w:rPr>
                <w:spacing w:val="1"/>
                <w:sz w:val="28"/>
                <w:szCs w:val="28"/>
              </w:rPr>
              <w:t>n</w:t>
            </w:r>
            <w:r>
              <w:rPr>
                <w:spacing w:val="2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21</w:t>
            </w:r>
          </w:p>
        </w:tc>
      </w:tr>
      <w:tr w:rsidR="0064677D">
        <w:trPr>
          <w:trHeight w:hRule="exact" w:val="334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 xml:space="preserve">.4 </w:t>
            </w:r>
            <w:r>
              <w:rPr>
                <w:spacing w:val="-1"/>
                <w:sz w:val="28"/>
                <w:szCs w:val="28"/>
              </w:rPr>
              <w:t>O</w:t>
            </w:r>
            <w:r>
              <w:rPr>
                <w:spacing w:val="1"/>
                <w:sz w:val="28"/>
                <w:szCs w:val="28"/>
              </w:rPr>
              <w:t>b</w:t>
            </w:r>
            <w:r>
              <w:rPr>
                <w:spacing w:val="-1"/>
                <w:sz w:val="28"/>
                <w:szCs w:val="28"/>
              </w:rPr>
              <w:t>j</w:t>
            </w:r>
            <w:r>
              <w:rPr>
                <w:sz w:val="28"/>
                <w:szCs w:val="28"/>
              </w:rPr>
              <w:t>e</w:t>
            </w:r>
            <w:r>
              <w:rPr>
                <w:spacing w:val="-2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t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22</w:t>
            </w:r>
          </w:p>
        </w:tc>
      </w:tr>
      <w:tr w:rsidR="0064677D">
        <w:trPr>
          <w:trHeight w:hRule="exact" w:val="332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64677D"/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 xml:space="preserve">.5 </w:t>
            </w:r>
            <w:r>
              <w:rPr>
                <w:spacing w:val="-1"/>
                <w:sz w:val="28"/>
                <w:szCs w:val="28"/>
              </w:rPr>
              <w:t>Us</w:t>
            </w:r>
            <w:r>
              <w:rPr>
                <w:sz w:val="28"/>
                <w:szCs w:val="28"/>
              </w:rPr>
              <w:t>er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23</w:t>
            </w:r>
          </w:p>
        </w:tc>
      </w:tr>
      <w:tr w:rsidR="0064677D">
        <w:trPr>
          <w:trHeight w:hRule="exact" w:val="331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pacing w:val="1"/>
                <w:sz w:val="28"/>
                <w:szCs w:val="28"/>
              </w:rPr>
              <w:t>6.</w:t>
            </w:r>
          </w:p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pacing w:val="-1"/>
                <w:sz w:val="28"/>
                <w:szCs w:val="28"/>
              </w:rPr>
              <w:t>F</w:t>
            </w:r>
            <w:r>
              <w:rPr>
                <w:b/>
                <w:spacing w:val="1"/>
                <w:sz w:val="28"/>
                <w:szCs w:val="28"/>
              </w:rPr>
              <w:t>l</w:t>
            </w:r>
            <w:r>
              <w:rPr>
                <w:b/>
                <w:spacing w:val="-1"/>
                <w:sz w:val="28"/>
                <w:szCs w:val="28"/>
              </w:rPr>
              <w:t>o</w:t>
            </w:r>
            <w:r>
              <w:rPr>
                <w:b/>
                <w:spacing w:val="1"/>
                <w:sz w:val="28"/>
                <w:szCs w:val="28"/>
              </w:rPr>
              <w:t>w</w:t>
            </w:r>
            <w:r>
              <w:rPr>
                <w:b/>
                <w:sz w:val="28"/>
                <w:szCs w:val="28"/>
              </w:rPr>
              <w:t>c</w:t>
            </w:r>
            <w:r>
              <w:rPr>
                <w:b/>
                <w:spacing w:val="-3"/>
                <w:sz w:val="28"/>
                <w:szCs w:val="28"/>
              </w:rPr>
              <w:t>h</w:t>
            </w:r>
            <w:r>
              <w:rPr>
                <w:b/>
                <w:spacing w:val="1"/>
                <w:sz w:val="28"/>
                <w:szCs w:val="28"/>
              </w:rPr>
              <w:t>a</w:t>
            </w:r>
            <w:r>
              <w:rPr>
                <w:b/>
                <w:sz w:val="28"/>
                <w:szCs w:val="28"/>
              </w:rPr>
              <w:t>rt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24</w:t>
            </w:r>
          </w:p>
        </w:tc>
      </w:tr>
      <w:tr w:rsidR="0064677D">
        <w:trPr>
          <w:trHeight w:hRule="exact" w:val="334"/>
        </w:trPr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pacing w:val="1"/>
                <w:sz w:val="28"/>
                <w:szCs w:val="28"/>
              </w:rPr>
              <w:t>7.</w:t>
            </w:r>
          </w:p>
        </w:tc>
        <w:tc>
          <w:tcPr>
            <w:tcW w:w="8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b/>
                <w:spacing w:val="-1"/>
                <w:sz w:val="28"/>
                <w:szCs w:val="28"/>
              </w:rPr>
              <w:t>P</w:t>
            </w:r>
            <w:r>
              <w:rPr>
                <w:b/>
                <w:sz w:val="28"/>
                <w:szCs w:val="28"/>
              </w:rPr>
              <w:t>h</w:t>
            </w:r>
            <w:r>
              <w:rPr>
                <w:b/>
                <w:spacing w:val="1"/>
                <w:sz w:val="28"/>
                <w:szCs w:val="28"/>
              </w:rPr>
              <w:t>as</w:t>
            </w:r>
            <w:r>
              <w:rPr>
                <w:b/>
                <w:sz w:val="28"/>
                <w:szCs w:val="28"/>
              </w:rPr>
              <w:t>e</w:t>
            </w:r>
            <w:r>
              <w:rPr>
                <w:b/>
                <w:spacing w:val="-3"/>
                <w:sz w:val="28"/>
                <w:szCs w:val="28"/>
              </w:rPr>
              <w:t xml:space="preserve"> </w:t>
            </w:r>
            <w:r>
              <w:rPr>
                <w:b/>
                <w:spacing w:val="1"/>
                <w:sz w:val="28"/>
                <w:szCs w:val="28"/>
              </w:rPr>
              <w:t>1</w:t>
            </w:r>
            <w:r>
              <w:rPr>
                <w:b/>
                <w:spacing w:val="-1"/>
                <w:sz w:val="28"/>
                <w:szCs w:val="28"/>
              </w:rPr>
              <w:t>&amp;</w:t>
            </w: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4677D" w:rsidRDefault="000976A6">
            <w:pPr>
              <w:spacing w:line="300" w:lineRule="exact"/>
              <w:ind w:left="102"/>
              <w:rPr>
                <w:sz w:val="28"/>
                <w:szCs w:val="28"/>
              </w:rPr>
            </w:pPr>
            <w:r>
              <w:rPr>
                <w:spacing w:val="1"/>
                <w:sz w:val="28"/>
                <w:szCs w:val="28"/>
              </w:rPr>
              <w:t>25</w:t>
            </w:r>
          </w:p>
        </w:tc>
      </w:tr>
    </w:tbl>
    <w:p w:rsidR="0064677D" w:rsidRDefault="0064677D">
      <w:pPr>
        <w:sectPr w:rsidR="0064677D">
          <w:pgSz w:w="12240" w:h="15840"/>
          <w:pgMar w:top="1380" w:right="920" w:bottom="280" w:left="560" w:header="720" w:footer="720" w:gutter="0"/>
          <w:cols w:space="720"/>
        </w:sectPr>
      </w:pPr>
    </w:p>
    <w:p w:rsidR="0064677D" w:rsidRDefault="000976A6">
      <w:pPr>
        <w:spacing w:before="39"/>
        <w:ind w:left="3765" w:right="3787"/>
        <w:jc w:val="center"/>
        <w:rPr>
          <w:sz w:val="32"/>
          <w:szCs w:val="32"/>
        </w:rPr>
      </w:pPr>
      <w:r>
        <w:rPr>
          <w:b/>
          <w:spacing w:val="1"/>
          <w:sz w:val="32"/>
          <w:szCs w:val="32"/>
          <w:u w:val="thick" w:color="000000"/>
        </w:rPr>
        <w:lastRenderedPageBreak/>
        <w:t>1</w:t>
      </w:r>
      <w:r>
        <w:rPr>
          <w:b/>
          <w:sz w:val="32"/>
          <w:szCs w:val="32"/>
          <w:u w:val="thick" w:color="000000"/>
        </w:rPr>
        <w:t>.</w:t>
      </w:r>
      <w:r>
        <w:rPr>
          <w:b/>
          <w:spacing w:val="-4"/>
          <w:sz w:val="32"/>
          <w:szCs w:val="32"/>
          <w:u w:val="thick" w:color="000000"/>
        </w:rPr>
        <w:t xml:space="preserve"> </w:t>
      </w:r>
      <w:r>
        <w:rPr>
          <w:b/>
          <w:w w:val="99"/>
          <w:sz w:val="32"/>
          <w:szCs w:val="32"/>
          <w:u w:val="thick" w:color="000000"/>
        </w:rPr>
        <w:t>Intr</w:t>
      </w:r>
      <w:r>
        <w:rPr>
          <w:b/>
          <w:spacing w:val="1"/>
          <w:w w:val="99"/>
          <w:sz w:val="32"/>
          <w:szCs w:val="32"/>
          <w:u w:val="thick" w:color="000000"/>
        </w:rPr>
        <w:t>o</w:t>
      </w:r>
      <w:r>
        <w:rPr>
          <w:b/>
          <w:w w:val="99"/>
          <w:sz w:val="32"/>
          <w:szCs w:val="32"/>
          <w:u w:val="thick" w:color="000000"/>
        </w:rPr>
        <w:t>du</w:t>
      </w:r>
      <w:r>
        <w:rPr>
          <w:b/>
          <w:spacing w:val="2"/>
          <w:w w:val="99"/>
          <w:sz w:val="32"/>
          <w:szCs w:val="32"/>
          <w:u w:val="thick" w:color="000000"/>
        </w:rPr>
        <w:t>c</w:t>
      </w:r>
      <w:r>
        <w:rPr>
          <w:b/>
          <w:w w:val="99"/>
          <w:sz w:val="32"/>
          <w:szCs w:val="32"/>
          <w:u w:val="thick" w:color="000000"/>
        </w:rPr>
        <w:t>tion</w:t>
      </w:r>
    </w:p>
    <w:p w:rsidR="0064677D" w:rsidRDefault="0064677D">
      <w:pPr>
        <w:spacing w:before="6" w:line="160" w:lineRule="exact"/>
        <w:rPr>
          <w:sz w:val="16"/>
          <w:szCs w:val="16"/>
        </w:rPr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0976A6">
      <w:pPr>
        <w:spacing w:before="15"/>
        <w:ind w:left="727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1</w:t>
      </w:r>
      <w:r>
        <w:rPr>
          <w:b/>
          <w:sz w:val="28"/>
          <w:szCs w:val="28"/>
        </w:rPr>
        <w:t>.1 W</w:t>
      </w:r>
      <w:r>
        <w:rPr>
          <w:b/>
          <w:spacing w:val="-3"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De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 xml:space="preserve">n </w:t>
      </w:r>
      <w:r>
        <w:rPr>
          <w:b/>
          <w:spacing w:val="-3"/>
          <w:sz w:val="28"/>
          <w:szCs w:val="28"/>
        </w:rPr>
        <w:t>t</w:t>
      </w:r>
      <w:r>
        <w:rPr>
          <w:b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spacing w:val="-5"/>
          <w:sz w:val="28"/>
          <w:szCs w:val="28"/>
        </w:rPr>
        <w:t>k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spacing w:val="4"/>
          <w:sz w:val="28"/>
          <w:szCs w:val="28"/>
        </w:rPr>
        <w:t>g</w:t>
      </w:r>
      <w:r>
        <w:rPr>
          <w:b/>
          <w:sz w:val="28"/>
          <w:szCs w:val="28"/>
        </w:rPr>
        <w:t>?</w:t>
      </w:r>
    </w:p>
    <w:p w:rsidR="0064677D" w:rsidRDefault="0064677D">
      <w:pPr>
        <w:spacing w:before="10" w:line="260" w:lineRule="exact"/>
        <w:rPr>
          <w:sz w:val="26"/>
          <w:szCs w:val="26"/>
        </w:rPr>
      </w:pPr>
    </w:p>
    <w:p w:rsidR="0064677D" w:rsidRDefault="000976A6">
      <w:pPr>
        <w:ind w:left="520" w:right="136"/>
        <w:jc w:val="both"/>
        <w:rPr>
          <w:sz w:val="24"/>
          <w:szCs w:val="24"/>
        </w:rPr>
        <w:sectPr w:rsidR="0064677D">
          <w:footerReference w:type="default" r:id="rId9"/>
          <w:pgSz w:w="12240" w:h="15840"/>
          <w:pgMar w:top="1400" w:right="1260" w:bottom="280" w:left="1280" w:header="0" w:footer="826" w:gutter="0"/>
          <w:pgNumType w:start="1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Thinki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methodolo</w:t>
      </w:r>
      <w:r>
        <w:rPr>
          <w:spacing w:val="3"/>
          <w:sz w:val="24"/>
          <w:szCs w:val="24"/>
        </w:rPr>
        <w:t>g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6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b</w:t>
      </w:r>
      <w:r>
        <w:rPr>
          <w:sz w:val="24"/>
          <w:szCs w:val="24"/>
        </w:rPr>
        <w:t xml:space="preserve">y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solve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oblems,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find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solu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ients.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 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ndset</w:t>
      </w:r>
      <w:r>
        <w:rPr>
          <w:spacing w:val="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oble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fo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d, 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solu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used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ient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futu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nking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ws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upon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ic, 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ination,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ion,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 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soni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plore poss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bi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ould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6"/>
          <w:sz w:val="24"/>
          <w:szCs w:val="24"/>
        </w:rPr>
        <w:t>e</w:t>
      </w:r>
      <w:r>
        <w:rPr>
          <w:sz w:val="24"/>
          <w:szCs w:val="24"/>
        </w:rPr>
        <w:t>—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to c</w:t>
      </w:r>
      <w:r>
        <w:rPr>
          <w:spacing w:val="-1"/>
          <w:sz w:val="24"/>
          <w:szCs w:val="24"/>
        </w:rPr>
        <w:t>rea</w:t>
      </w:r>
      <w:r>
        <w:rPr>
          <w:sz w:val="24"/>
          <w:szCs w:val="24"/>
        </w:rPr>
        <w:t xml:space="preserve">te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outco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es that ben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fit the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64677D" w:rsidRDefault="000976A6">
      <w:pPr>
        <w:spacing w:before="39"/>
        <w:ind w:left="3519"/>
        <w:rPr>
          <w:sz w:val="32"/>
          <w:szCs w:val="32"/>
        </w:rPr>
      </w:pPr>
      <w:r>
        <w:rPr>
          <w:b/>
          <w:sz w:val="32"/>
          <w:szCs w:val="32"/>
          <w:u w:val="thick" w:color="000000"/>
        </w:rPr>
        <w:lastRenderedPageBreak/>
        <w:t>2</w:t>
      </w:r>
      <w:r>
        <w:rPr>
          <w:b/>
          <w:spacing w:val="-1"/>
          <w:sz w:val="32"/>
          <w:szCs w:val="32"/>
          <w:u w:val="thick" w:color="000000"/>
        </w:rPr>
        <w:t xml:space="preserve"> .</w:t>
      </w:r>
      <w:r>
        <w:rPr>
          <w:b/>
          <w:spacing w:val="3"/>
          <w:sz w:val="32"/>
          <w:szCs w:val="32"/>
          <w:u w:val="thick" w:color="000000"/>
        </w:rPr>
        <w:t>E</w:t>
      </w:r>
      <w:r>
        <w:rPr>
          <w:b/>
          <w:spacing w:val="-2"/>
          <w:sz w:val="32"/>
          <w:szCs w:val="32"/>
          <w:u w:val="thick" w:color="000000"/>
        </w:rPr>
        <w:t>m</w:t>
      </w:r>
      <w:r>
        <w:rPr>
          <w:b/>
          <w:sz w:val="32"/>
          <w:szCs w:val="32"/>
          <w:u w:val="thick" w:color="000000"/>
        </w:rPr>
        <w:t>p</w:t>
      </w:r>
      <w:r>
        <w:rPr>
          <w:b/>
          <w:spacing w:val="4"/>
          <w:sz w:val="32"/>
          <w:szCs w:val="32"/>
          <w:u w:val="thick" w:color="000000"/>
        </w:rPr>
        <w:t>a</w:t>
      </w:r>
      <w:r>
        <w:rPr>
          <w:b/>
          <w:sz w:val="32"/>
          <w:szCs w:val="32"/>
          <w:u w:val="thick" w:color="000000"/>
        </w:rPr>
        <w:t>t</w:t>
      </w:r>
      <w:r>
        <w:rPr>
          <w:b/>
          <w:spacing w:val="2"/>
          <w:sz w:val="32"/>
          <w:szCs w:val="32"/>
          <w:u w:val="thick" w:color="000000"/>
        </w:rPr>
        <w:t>h</w:t>
      </w:r>
      <w:r>
        <w:rPr>
          <w:b/>
          <w:sz w:val="32"/>
          <w:szCs w:val="32"/>
          <w:u w:val="thick" w:color="000000"/>
        </w:rPr>
        <w:t>i</w:t>
      </w:r>
      <w:r>
        <w:rPr>
          <w:b/>
          <w:spacing w:val="-3"/>
          <w:sz w:val="32"/>
          <w:szCs w:val="32"/>
          <w:u w:val="thick" w:color="000000"/>
        </w:rPr>
        <w:t>z</w:t>
      </w:r>
      <w:r>
        <w:rPr>
          <w:b/>
          <w:sz w:val="32"/>
          <w:szCs w:val="32"/>
          <w:u w:val="thick" w:color="000000"/>
        </w:rPr>
        <w:t>ing</w:t>
      </w:r>
      <w:r>
        <w:rPr>
          <w:b/>
          <w:spacing w:val="-14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C</w:t>
      </w:r>
      <w:r>
        <w:rPr>
          <w:b/>
          <w:spacing w:val="1"/>
          <w:sz w:val="32"/>
          <w:szCs w:val="32"/>
          <w:u w:val="thick" w:color="000000"/>
        </w:rPr>
        <w:t>a</w:t>
      </w:r>
      <w:r>
        <w:rPr>
          <w:b/>
          <w:sz w:val="32"/>
          <w:szCs w:val="32"/>
          <w:u w:val="thick" w:color="000000"/>
        </w:rPr>
        <w:t>n</w:t>
      </w:r>
      <w:r>
        <w:rPr>
          <w:b/>
          <w:spacing w:val="1"/>
          <w:sz w:val="32"/>
          <w:szCs w:val="32"/>
          <w:u w:val="thick" w:color="000000"/>
        </w:rPr>
        <w:t>va</w:t>
      </w:r>
      <w:r>
        <w:rPr>
          <w:b/>
          <w:sz w:val="32"/>
          <w:szCs w:val="32"/>
          <w:u w:val="thick" w:color="000000"/>
        </w:rPr>
        <w:t>s</w:t>
      </w:r>
    </w:p>
    <w:p w:rsidR="0064677D" w:rsidRDefault="0064677D">
      <w:pPr>
        <w:spacing w:before="5" w:line="120" w:lineRule="exact"/>
        <w:rPr>
          <w:sz w:val="13"/>
          <w:szCs w:val="13"/>
        </w:rPr>
      </w:pPr>
    </w:p>
    <w:p w:rsidR="0064677D" w:rsidRDefault="0064677D">
      <w:pPr>
        <w:spacing w:line="200" w:lineRule="exact"/>
      </w:pPr>
    </w:p>
    <w:p w:rsidR="0064677D" w:rsidRDefault="000976A6">
      <w:pPr>
        <w:tabs>
          <w:tab w:val="left" w:pos="880"/>
        </w:tabs>
        <w:spacing w:before="26" w:line="258" w:lineRule="auto"/>
        <w:ind w:left="880" w:right="146" w:hanging="3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1"/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Mapp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C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as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>p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S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RS (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 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), S</w:t>
      </w:r>
      <w:r>
        <w:rPr>
          <w:spacing w:val="-1"/>
          <w:sz w:val="28"/>
          <w:szCs w:val="28"/>
        </w:rPr>
        <w:t>TAKEH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LDE</w:t>
      </w:r>
      <w:r>
        <w:rPr>
          <w:sz w:val="28"/>
          <w:szCs w:val="28"/>
        </w:rPr>
        <w:t xml:space="preserve">RS </w:t>
      </w:r>
      <w:r>
        <w:rPr>
          <w:spacing w:val="1"/>
          <w:sz w:val="28"/>
          <w:szCs w:val="28"/>
        </w:rPr>
        <w:t>(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p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f p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du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),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S (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k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 xml:space="preserve">f 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d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 by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-1"/>
          <w:sz w:val="28"/>
          <w:szCs w:val="28"/>
        </w:rPr>
        <w:t xml:space="preserve"> p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).</w:t>
      </w:r>
    </w:p>
    <w:p w:rsidR="0064677D" w:rsidRDefault="0064677D">
      <w:pPr>
        <w:spacing w:before="7" w:line="180" w:lineRule="exact"/>
        <w:rPr>
          <w:sz w:val="19"/>
          <w:szCs w:val="19"/>
        </w:rPr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0976A6">
      <w:pPr>
        <w:ind w:left="52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proofErr w:type="gramStart"/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>.1 :</w:t>
      </w:r>
      <w:r>
        <w:rPr>
          <w:b/>
          <w:spacing w:val="-1"/>
          <w:sz w:val="28"/>
          <w:szCs w:val="28"/>
          <w:u w:val="thick" w:color="000000"/>
        </w:rPr>
        <w:t>D</w:t>
      </w:r>
      <w:r>
        <w:rPr>
          <w:b/>
          <w:sz w:val="28"/>
          <w:szCs w:val="28"/>
          <w:u w:val="thick" w:color="000000"/>
        </w:rPr>
        <w:t>e</w:t>
      </w:r>
      <w:r>
        <w:rPr>
          <w:b/>
          <w:spacing w:val="-2"/>
          <w:sz w:val="28"/>
          <w:szCs w:val="28"/>
          <w:u w:val="thick" w:color="000000"/>
        </w:rPr>
        <w:t>c</w:t>
      </w:r>
      <w:r>
        <w:rPr>
          <w:b/>
          <w:spacing w:val="1"/>
          <w:sz w:val="28"/>
          <w:szCs w:val="28"/>
          <w:u w:val="thick" w:color="000000"/>
        </w:rPr>
        <w:t>i</w:t>
      </w:r>
      <w:r>
        <w:rPr>
          <w:b/>
          <w:spacing w:val="-3"/>
          <w:sz w:val="28"/>
          <w:szCs w:val="28"/>
          <w:u w:val="thick" w:color="000000"/>
        </w:rPr>
        <w:t>d</w:t>
      </w:r>
      <w:r>
        <w:rPr>
          <w:b/>
          <w:spacing w:val="1"/>
          <w:sz w:val="28"/>
          <w:szCs w:val="28"/>
          <w:u w:val="thick" w:color="000000"/>
        </w:rPr>
        <w:t>i</w:t>
      </w:r>
      <w:r>
        <w:rPr>
          <w:b/>
          <w:sz w:val="28"/>
          <w:szCs w:val="28"/>
          <w:u w:val="thick" w:color="000000"/>
        </w:rPr>
        <w:t>ng</w:t>
      </w:r>
      <w:proofErr w:type="gramEnd"/>
      <w:r>
        <w:rPr>
          <w:b/>
          <w:spacing w:val="1"/>
          <w:sz w:val="28"/>
          <w:szCs w:val="28"/>
          <w:u w:val="thick" w:color="000000"/>
        </w:rPr>
        <w:t xml:space="preserve"> </w:t>
      </w:r>
      <w:r>
        <w:rPr>
          <w:b/>
          <w:spacing w:val="-3"/>
          <w:sz w:val="28"/>
          <w:szCs w:val="28"/>
          <w:u w:val="thick" w:color="000000"/>
        </w:rPr>
        <w:t>u</w:t>
      </w:r>
      <w:r>
        <w:rPr>
          <w:b/>
          <w:spacing w:val="1"/>
          <w:sz w:val="28"/>
          <w:szCs w:val="28"/>
          <w:u w:val="thick" w:color="000000"/>
        </w:rPr>
        <w:t>s</w:t>
      </w:r>
      <w:r>
        <w:rPr>
          <w:b/>
          <w:sz w:val="28"/>
          <w:szCs w:val="28"/>
          <w:u w:val="thick" w:color="000000"/>
        </w:rPr>
        <w:t>e</w:t>
      </w:r>
      <w:r>
        <w:rPr>
          <w:b/>
          <w:spacing w:val="-2"/>
          <w:sz w:val="28"/>
          <w:szCs w:val="28"/>
          <w:u w:val="thick" w:color="000000"/>
        </w:rPr>
        <w:t>r</w:t>
      </w:r>
      <w:r>
        <w:rPr>
          <w:b/>
          <w:spacing w:val="3"/>
          <w:sz w:val="28"/>
          <w:szCs w:val="28"/>
          <w:u w:val="thick" w:color="000000"/>
        </w:rPr>
        <w:t>s</w:t>
      </w:r>
      <w:r>
        <w:rPr>
          <w:b/>
          <w:sz w:val="28"/>
          <w:szCs w:val="28"/>
          <w:u w:val="thick" w:color="000000"/>
        </w:rPr>
        <w:t>:-</w:t>
      </w:r>
    </w:p>
    <w:p w:rsidR="0064677D" w:rsidRDefault="0064677D">
      <w:pPr>
        <w:spacing w:before="3" w:line="160" w:lineRule="exact"/>
        <w:rPr>
          <w:sz w:val="17"/>
          <w:szCs w:val="17"/>
        </w:rPr>
      </w:pPr>
    </w:p>
    <w:p w:rsidR="0064677D" w:rsidRDefault="0064677D">
      <w:pPr>
        <w:spacing w:line="200" w:lineRule="exact"/>
        <w:sectPr w:rsidR="0064677D">
          <w:pgSz w:w="12240" w:h="15840"/>
          <w:pgMar w:top="1400" w:right="1260" w:bottom="280" w:left="1280" w:header="0" w:footer="826" w:gutter="0"/>
          <w:cols w:space="720"/>
        </w:sectPr>
      </w:pPr>
    </w:p>
    <w:p w:rsidR="0064677D" w:rsidRDefault="000976A6">
      <w:pPr>
        <w:spacing w:before="14" w:line="280" w:lineRule="exact"/>
        <w:rPr>
          <w:sz w:val="28"/>
          <w:szCs w:val="28"/>
        </w:rPr>
      </w:pPr>
      <w:r>
        <w:lastRenderedPageBreak/>
        <w:pict>
          <v:group id="_x0000_s1161" style="position:absolute;margin-left:57.95pt;margin-top:369.5pt;width:482.65pt;height:277.8pt;z-index:-1198;mso-position-horizontal-relative:page;mso-position-vertical-relative:page" coordorigin="1159,7390" coordsize="9653,5556">
            <v:shape id="_x0000_s1164" type="#_x0000_t75" style="position:absolute;left:1159;top:7390;width:9653;height:5556">
              <v:imagedata r:id="rId10" o:title=""/>
            </v:shape>
            <v:shape id="_x0000_s1163" type="#_x0000_t75" style="position:absolute;left:1260;top:7491;width:9365;height:5269">
              <v:imagedata r:id="rId11" o:title=""/>
            </v:shape>
            <v:shape id="_x0000_s1162" style="position:absolute;left:1230;top:7461;width:9425;height:5329" coordorigin="1230,7461" coordsize="9425,5329" path="m1230,12790r9425,l10655,7461r-9425,l1230,12790xe" filled="f" strokeweight="3pt">
              <v:path arrowok="t"/>
            </v:shape>
            <w10:wrap anchorx="page" anchory="page"/>
          </v:group>
        </w:pict>
      </w:r>
    </w:p>
    <w:p w:rsidR="0064677D" w:rsidRDefault="000976A6">
      <w:pPr>
        <w:spacing w:line="480" w:lineRule="auto"/>
        <w:ind w:left="160" w:right="-41"/>
        <w:rPr>
          <w:sz w:val="24"/>
          <w:szCs w:val="24"/>
        </w:rPr>
      </w:pPr>
      <w:proofErr w:type="gramStart"/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 ,</w:t>
      </w:r>
      <w:proofErr w:type="gram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pe</w:t>
      </w:r>
      <w:r>
        <w:rPr>
          <w:sz w:val="24"/>
          <w:szCs w:val="24"/>
        </w:rPr>
        <w:t>ople    m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/f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male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tc.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hich is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.</w:t>
      </w:r>
    </w:p>
    <w:p w:rsidR="0064677D" w:rsidRDefault="000976A6">
      <w:pPr>
        <w:spacing w:before="18"/>
        <w:rPr>
          <w:sz w:val="24"/>
          <w:szCs w:val="24"/>
        </w:rPr>
        <w:sectPr w:rsidR="0064677D">
          <w:type w:val="continuous"/>
          <w:pgSz w:w="12240" w:h="15840"/>
          <w:pgMar w:top="1380" w:right="1260" w:bottom="280" w:left="1280" w:header="720" w:footer="720" w:gutter="0"/>
          <w:cols w:num="2" w:space="720" w:equalWidth="0">
            <w:col w:w="3352" w:space="28"/>
            <w:col w:w="6320"/>
          </w:cols>
        </w:sectPr>
      </w:pPr>
      <w:r>
        <w:br w:type="column"/>
      </w:r>
      <w:r>
        <w:rPr>
          <w:spacing w:val="-1"/>
          <w:sz w:val="24"/>
          <w:szCs w:val="24"/>
        </w:rPr>
        <w:lastRenderedPageBreak/>
        <w:t>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 our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c </w:t>
      </w:r>
      <w:proofErr w:type="spellStart"/>
      <w:proofErr w:type="gramStart"/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the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me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 like pol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</w:p>
    <w:p w:rsidR="0064677D" w:rsidRDefault="000976A6">
      <w:pPr>
        <w:spacing w:before="39"/>
        <w:ind w:left="520"/>
        <w:rPr>
          <w:sz w:val="32"/>
          <w:szCs w:val="32"/>
        </w:rPr>
      </w:pPr>
      <w:r>
        <w:lastRenderedPageBreak/>
        <w:pict>
          <v:group id="_x0000_s1156" style="position:absolute;left:0;text-align:left;margin-left:69.95pt;margin-top:230.4pt;width:482.85pt;height:278.75pt;z-index:-1197;mso-position-horizontal-relative:page;mso-position-vertical-relative:page" coordorigin="1399,4608" coordsize="9657,5575">
            <v:shape id="_x0000_s1160" style="position:absolute;left:1440;top:10169;width:9602;height:0" coordorigin="1440,10169" coordsize="9602,0" path="m1440,10169r9602,e" filled="f" strokecolor="red" strokeweight="1.42pt">
              <v:path arrowok="t"/>
            </v:shape>
            <v:shape id="_x0000_s1159" type="#_x0000_t75" style="position:absolute;left:1399;top:4596;width:9646;height:5556">
              <v:imagedata r:id="rId12" o:title=""/>
            </v:shape>
            <v:shape id="_x0000_s1158" type="#_x0000_t75" style="position:absolute;left:1500;top:4699;width:9359;height:5266">
              <v:imagedata r:id="rId13" o:title=""/>
            </v:shape>
            <v:shape id="_x0000_s1157" style="position:absolute;left:1470;top:4669;width:9419;height:5326" coordorigin="1470,4669" coordsize="9419,5326" path="m1470,9995r9419,l10889,4669r-9419,l1470,9995xe" filled="f" strokeweight="3pt">
              <v:path arrowok="t"/>
            </v:shape>
            <w10:wrap anchorx="page" anchory="page"/>
          </v:group>
        </w:pict>
      </w:r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b/>
          <w:spacing w:val="1"/>
          <w:sz w:val="32"/>
          <w:szCs w:val="32"/>
        </w:rPr>
        <w:t>2</w:t>
      </w:r>
      <w:r>
        <w:rPr>
          <w:b/>
          <w:sz w:val="32"/>
          <w:szCs w:val="32"/>
        </w:rPr>
        <w:t>.2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:</w:t>
      </w:r>
      <w:r>
        <w:rPr>
          <w:b/>
          <w:sz w:val="32"/>
          <w:szCs w:val="32"/>
          <w:u w:val="thick" w:color="000000"/>
        </w:rPr>
        <w:t>Sta</w:t>
      </w:r>
      <w:r>
        <w:rPr>
          <w:b/>
          <w:spacing w:val="3"/>
          <w:sz w:val="32"/>
          <w:szCs w:val="32"/>
          <w:u w:val="thick" w:color="000000"/>
        </w:rPr>
        <w:t>c</w:t>
      </w:r>
      <w:r>
        <w:rPr>
          <w:b/>
          <w:sz w:val="32"/>
          <w:szCs w:val="32"/>
          <w:u w:val="thick" w:color="000000"/>
        </w:rPr>
        <w:t>k</w:t>
      </w:r>
      <w:proofErr w:type="gramEnd"/>
      <w:r>
        <w:rPr>
          <w:b/>
          <w:spacing w:val="-11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hol</w:t>
      </w:r>
      <w:r>
        <w:rPr>
          <w:b/>
          <w:spacing w:val="3"/>
          <w:sz w:val="32"/>
          <w:szCs w:val="32"/>
          <w:u w:val="thick" w:color="000000"/>
        </w:rPr>
        <w:t>d</w:t>
      </w:r>
      <w:r>
        <w:rPr>
          <w:b/>
          <w:sz w:val="32"/>
          <w:szCs w:val="32"/>
          <w:u w:val="thick" w:color="000000"/>
        </w:rPr>
        <w:t>er</w:t>
      </w:r>
      <w:r>
        <w:rPr>
          <w:b/>
          <w:spacing w:val="4"/>
          <w:sz w:val="32"/>
          <w:szCs w:val="32"/>
          <w:u w:val="thick" w:color="000000"/>
        </w:rPr>
        <w:t>s</w:t>
      </w:r>
      <w:r>
        <w:rPr>
          <w:b/>
          <w:spacing w:val="-1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9" w:line="180" w:lineRule="exact"/>
        <w:rPr>
          <w:sz w:val="19"/>
          <w:szCs w:val="19"/>
        </w:rPr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0976A6">
      <w:pPr>
        <w:spacing w:before="26" w:line="259" w:lineRule="auto"/>
        <w:ind w:left="880" w:right="1158" w:hanging="360"/>
        <w:rPr>
          <w:sz w:val="28"/>
          <w:szCs w:val="28"/>
        </w:rPr>
        <w:sectPr w:rsidR="0064677D">
          <w:pgSz w:w="12240" w:h="15840"/>
          <w:pgMar w:top="1400" w:right="1260" w:bottom="280" w:left="1280" w:header="0" w:footer="826" w:gutter="0"/>
          <w:cols w:space="720"/>
        </w:sectPr>
      </w:pPr>
      <w:r>
        <w:rPr>
          <w:spacing w:val="67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W</w:t>
      </w:r>
      <w:r>
        <w:rPr>
          <w:sz w:val="28"/>
          <w:szCs w:val="28"/>
        </w:rPr>
        <w:t>e h</w:t>
      </w:r>
      <w:r>
        <w:rPr>
          <w:spacing w:val="1"/>
          <w:sz w:val="28"/>
          <w:szCs w:val="28"/>
        </w:rPr>
        <w:t>av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d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ffe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>y</w:t>
      </w:r>
      <w:r>
        <w:rPr>
          <w:spacing w:val="-1"/>
          <w:sz w:val="28"/>
          <w:szCs w:val="28"/>
        </w:rPr>
        <w:t>p</w:t>
      </w:r>
      <w:r>
        <w:rPr>
          <w:sz w:val="28"/>
          <w:szCs w:val="28"/>
        </w:rPr>
        <w:t xml:space="preserve">e of </w:t>
      </w:r>
      <w:proofErr w:type="gramStart"/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k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ol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ers</w:t>
      </w:r>
      <w:proofErr w:type="gramEnd"/>
      <w:r>
        <w:rPr>
          <w:spacing w:val="-2"/>
          <w:sz w:val="28"/>
          <w:szCs w:val="28"/>
        </w:rPr>
        <w:t xml:space="preserve"> </w:t>
      </w:r>
      <w:proofErr w:type="spellStart"/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k</w:t>
      </w:r>
      <w:r>
        <w:rPr>
          <w:spacing w:val="2"/>
          <w:sz w:val="28"/>
          <w:szCs w:val="28"/>
        </w:rPr>
        <w:t>e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aff, </w:t>
      </w:r>
      <w:proofErr w:type="spellStart"/>
      <w:r>
        <w:rPr>
          <w:sz w:val="28"/>
          <w:szCs w:val="28"/>
        </w:rPr>
        <w:t>B</w:t>
      </w:r>
      <w:r>
        <w:rPr>
          <w:spacing w:val="-4"/>
          <w:sz w:val="28"/>
          <w:szCs w:val="28"/>
        </w:rPr>
        <w:t>L</w:t>
      </w:r>
      <w:r>
        <w:rPr>
          <w:sz w:val="28"/>
          <w:szCs w:val="28"/>
        </w:rPr>
        <w:t>o</w:t>
      </w:r>
      <w:proofErr w:type="spellEnd"/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2"/>
          <w:sz w:val="28"/>
          <w:szCs w:val="28"/>
        </w:rPr>
        <w:t>f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 xml:space="preserve">cer, 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ov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n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aff,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pacing w:val="4"/>
          <w:sz w:val="28"/>
          <w:szCs w:val="28"/>
        </w:rPr>
        <w:t>e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proofErr w:type="gramStart"/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c</w:t>
      </w:r>
      <w:proofErr w:type="gramEnd"/>
      <w:r>
        <w:rPr>
          <w:sz w:val="28"/>
          <w:szCs w:val="28"/>
        </w:rPr>
        <w:t>.</w:t>
      </w:r>
    </w:p>
    <w:p w:rsidR="0064677D" w:rsidRDefault="000976A6">
      <w:pPr>
        <w:spacing w:before="39"/>
        <w:ind w:left="520"/>
        <w:rPr>
          <w:sz w:val="32"/>
          <w:szCs w:val="32"/>
        </w:rPr>
      </w:pPr>
      <w:r>
        <w:lastRenderedPageBreak/>
        <w:pict>
          <v:group id="_x0000_s1152" style="position:absolute;left:0;text-align:left;margin-left:105.95pt;margin-top:266.3pt;width:451.1pt;height:276pt;z-index:-1196;mso-position-horizontal-relative:page;mso-position-vertical-relative:page" coordorigin="2119,5326" coordsize="9022,5520">
            <v:shape id="_x0000_s1155" type="#_x0000_t75" style="position:absolute;left:2119;top:5314;width:9022;height:5561">
              <v:imagedata r:id="rId14" o:title=""/>
            </v:shape>
            <v:shape id="_x0000_s1154" type="#_x0000_t75" style="position:absolute;left:2220;top:5415;width:8735;height:5272">
              <v:imagedata r:id="rId15" o:title=""/>
            </v:shape>
            <v:shape id="_x0000_s1153" style="position:absolute;left:2190;top:5385;width:8795;height:5332" coordorigin="2190,5385" coordsize="8795,5332" path="m2190,10717r8795,l10985,5385r-8795,l2190,10717xe" filled="f" strokeweight="3pt">
              <v:path arrowok="t"/>
            </v:shape>
            <w10:wrap anchorx="page" anchory="page"/>
          </v:group>
        </w:pict>
      </w:r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b/>
          <w:spacing w:val="1"/>
          <w:sz w:val="32"/>
          <w:szCs w:val="32"/>
        </w:rPr>
        <w:t>2</w:t>
      </w:r>
      <w:r>
        <w:rPr>
          <w:b/>
          <w:sz w:val="32"/>
          <w:szCs w:val="32"/>
        </w:rPr>
        <w:t>.3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:</w:t>
      </w:r>
      <w:proofErr w:type="gramEnd"/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  <w:u w:val="thick" w:color="000000"/>
        </w:rPr>
        <w:t>A</w:t>
      </w:r>
      <w:r>
        <w:rPr>
          <w:b/>
          <w:spacing w:val="2"/>
          <w:sz w:val="32"/>
          <w:szCs w:val="32"/>
          <w:u w:val="thick" w:color="000000"/>
        </w:rPr>
        <w:t>c</w:t>
      </w:r>
      <w:r>
        <w:rPr>
          <w:b/>
          <w:sz w:val="32"/>
          <w:szCs w:val="32"/>
          <w:u w:val="thick" w:color="000000"/>
        </w:rPr>
        <w:t>tivit</w:t>
      </w:r>
      <w:r>
        <w:rPr>
          <w:b/>
          <w:spacing w:val="2"/>
          <w:sz w:val="32"/>
          <w:szCs w:val="32"/>
          <w:u w:val="thick" w:color="000000"/>
        </w:rPr>
        <w:t>y</w:t>
      </w:r>
      <w:r>
        <w:rPr>
          <w:b/>
          <w:spacing w:val="-1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17" w:line="240" w:lineRule="exact"/>
        <w:rPr>
          <w:sz w:val="24"/>
          <w:szCs w:val="24"/>
        </w:rPr>
      </w:pPr>
    </w:p>
    <w:p w:rsidR="0064677D" w:rsidRDefault="000976A6">
      <w:pPr>
        <w:ind w:left="160"/>
        <w:rPr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a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vi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y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hi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po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failure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ou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pos</w:t>
      </w:r>
      <w:r>
        <w:rPr>
          <w:sz w:val="28"/>
          <w:szCs w:val="28"/>
        </w:rPr>
        <w:t>e.</w:t>
      </w:r>
    </w:p>
    <w:p w:rsidR="0064677D" w:rsidRDefault="000976A6">
      <w:pPr>
        <w:spacing w:before="23" w:line="259" w:lineRule="auto"/>
        <w:ind w:left="520" w:right="135" w:hanging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pacing w:val="49"/>
          <w:sz w:val="24"/>
          <w:szCs w:val="24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e 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r>
        <w:rPr>
          <w:spacing w:val="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20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vi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y </w:t>
      </w:r>
      <w:r>
        <w:rPr>
          <w:spacing w:val="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hi</w:t>
      </w:r>
      <w:r>
        <w:rPr>
          <w:sz w:val="28"/>
          <w:szCs w:val="28"/>
        </w:rPr>
        <w:t xml:space="preserve">ch 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po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bl</w:t>
      </w:r>
      <w:r>
        <w:rPr>
          <w:sz w:val="28"/>
          <w:szCs w:val="28"/>
        </w:rPr>
        <w:t xml:space="preserve">e 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r 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 xml:space="preserve">re </w:t>
      </w:r>
      <w:r>
        <w:rPr>
          <w:spacing w:val="16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f </w:t>
      </w:r>
      <w:r>
        <w:rPr>
          <w:spacing w:val="18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w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 xml:space="preserve">rk </w:t>
      </w:r>
      <w:r>
        <w:rPr>
          <w:spacing w:val="1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 xml:space="preserve">e </w:t>
      </w:r>
      <w:r>
        <w:rPr>
          <w:spacing w:val="1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t </w:t>
      </w:r>
      <w:r>
        <w:rPr>
          <w:spacing w:val="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 c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pl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l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fy</w:t>
      </w:r>
      <w:r>
        <w:rPr>
          <w:spacing w:val="-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hi</w:t>
      </w:r>
      <w:r>
        <w:rPr>
          <w:sz w:val="28"/>
          <w:szCs w:val="28"/>
        </w:rPr>
        <w:t>ch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hi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g</w:t>
      </w:r>
      <w:r>
        <w:rPr>
          <w:sz w:val="28"/>
          <w:szCs w:val="28"/>
        </w:rPr>
        <w:t>et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invo</w:t>
      </w:r>
      <w:r>
        <w:rPr>
          <w:spacing w:val="-2"/>
          <w:sz w:val="28"/>
          <w:szCs w:val="28"/>
        </w:rPr>
        <w:t>l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es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iv</w:t>
      </w:r>
      <w:r>
        <w:rPr>
          <w:spacing w:val="1"/>
          <w:sz w:val="28"/>
          <w:szCs w:val="28"/>
        </w:rPr>
        <w:t>it</w:t>
      </w:r>
      <w:r>
        <w:rPr>
          <w:spacing w:val="4"/>
          <w:sz w:val="28"/>
          <w:szCs w:val="28"/>
        </w:rPr>
        <w:t>y</w:t>
      </w:r>
      <w:r>
        <w:rPr>
          <w:sz w:val="24"/>
          <w:szCs w:val="24"/>
        </w:rPr>
        <w:t>.</w:t>
      </w:r>
    </w:p>
    <w:p w:rsidR="0064677D" w:rsidRDefault="000976A6">
      <w:pPr>
        <w:spacing w:before="1" w:line="259" w:lineRule="auto"/>
        <w:ind w:left="520" w:right="131" w:hanging="360"/>
        <w:rPr>
          <w:sz w:val="28"/>
          <w:szCs w:val="28"/>
        </w:rPr>
        <w:sectPr w:rsidR="0064677D">
          <w:pgSz w:w="12240" w:h="15840"/>
          <w:pgMar w:top="1400" w:right="1260" w:bottom="280" w:left="1280" w:header="0" w:footer="826" w:gutter="0"/>
          <w:cols w:space="720"/>
        </w:sectPr>
      </w:pPr>
      <w:r>
        <w:rPr>
          <w:spacing w:val="6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ere</w:t>
      </w:r>
      <w:r>
        <w:rPr>
          <w:spacing w:val="2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re</w:t>
      </w:r>
      <w:r>
        <w:rPr>
          <w:spacing w:val="1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o</w:t>
      </w:r>
      <w:r>
        <w:rPr>
          <w:spacing w:val="22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y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ac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iv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2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li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e</w:t>
      </w:r>
      <w:r>
        <w:rPr>
          <w:spacing w:val="2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k</w:t>
      </w:r>
      <w:r>
        <w:rPr>
          <w:spacing w:val="1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v</w:t>
      </w:r>
      <w:r>
        <w:rPr>
          <w:spacing w:val="1"/>
          <w:sz w:val="28"/>
          <w:szCs w:val="28"/>
        </w:rPr>
        <w:t>ot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2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li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>,</w:t>
      </w:r>
      <w:r>
        <w:rPr>
          <w:spacing w:val="20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pacing w:val="3"/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k</w:t>
      </w:r>
      <w:r>
        <w:rPr>
          <w:spacing w:val="1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2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,</w:t>
      </w:r>
      <w:r>
        <w:rPr>
          <w:spacing w:val="20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2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vo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er </w:t>
      </w:r>
      <w:proofErr w:type="spellStart"/>
      <w:r>
        <w:rPr>
          <w:spacing w:val="1"/>
          <w:sz w:val="28"/>
          <w:szCs w:val="28"/>
        </w:rPr>
        <w:t>id</w:t>
      </w:r>
      <w:proofErr w:type="gramStart"/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>En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er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pacing w:val="-1"/>
          <w:sz w:val="28"/>
          <w:szCs w:val="28"/>
        </w:rPr>
        <w:t>A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d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c.</w:t>
      </w:r>
    </w:p>
    <w:p w:rsidR="0064677D" w:rsidRDefault="000976A6">
      <w:pPr>
        <w:spacing w:before="39"/>
        <w:ind w:left="520"/>
        <w:rPr>
          <w:sz w:val="32"/>
          <w:szCs w:val="32"/>
        </w:rPr>
      </w:pPr>
      <w:r>
        <w:lastRenderedPageBreak/>
        <w:pict>
          <v:group id="_x0000_s1148" style="position:absolute;left:0;text-align:left;margin-left:105.95pt;margin-top:160.45pt;width:445.45pt;height:275.9pt;z-index:-1195;mso-position-horizontal-relative:page;mso-position-vertical-relative:page" coordorigin="2119,3209" coordsize="8909,5518">
            <v:shape id="_x0000_s1151" type="#_x0000_t75" style="position:absolute;left:2119;top:3197;width:8909;height:5558">
              <v:imagedata r:id="rId16" o:title=""/>
            </v:shape>
            <v:shape id="_x0000_s1150" type="#_x0000_t75" style="position:absolute;left:2220;top:3298;width:8622;height:5271">
              <v:imagedata r:id="rId17" o:title=""/>
            </v:shape>
            <v:shape id="_x0000_s1149" style="position:absolute;left:2190;top:3268;width:8682;height:5331" coordorigin="2190,3268" coordsize="8682,5331" path="m2190,8599r8682,l10872,3268r-8682,l2190,8599xe" filled="f" strokeweight="3pt">
              <v:path arrowok="t"/>
            </v:shape>
            <w10:wrap anchorx="page" anchory="page"/>
          </v:group>
        </w:pict>
      </w:r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r>
        <w:rPr>
          <w:b/>
          <w:spacing w:val="1"/>
          <w:sz w:val="32"/>
          <w:szCs w:val="32"/>
        </w:rPr>
        <w:t>2</w:t>
      </w:r>
      <w:r>
        <w:rPr>
          <w:b/>
          <w:sz w:val="32"/>
          <w:szCs w:val="32"/>
        </w:rPr>
        <w:t>.4:</w:t>
      </w:r>
      <w:r>
        <w:rPr>
          <w:b/>
          <w:spacing w:val="-5"/>
          <w:sz w:val="32"/>
          <w:szCs w:val="32"/>
        </w:rPr>
        <w:t xml:space="preserve"> </w:t>
      </w:r>
      <w:r>
        <w:rPr>
          <w:b/>
          <w:sz w:val="32"/>
          <w:szCs w:val="32"/>
          <w:u w:val="thick" w:color="000000"/>
        </w:rPr>
        <w:t>ST</w:t>
      </w:r>
      <w:r>
        <w:rPr>
          <w:b/>
          <w:spacing w:val="2"/>
          <w:sz w:val="32"/>
          <w:szCs w:val="32"/>
          <w:u w:val="thick" w:color="000000"/>
        </w:rPr>
        <w:t>O</w:t>
      </w:r>
      <w:r>
        <w:rPr>
          <w:b/>
          <w:sz w:val="32"/>
          <w:szCs w:val="32"/>
          <w:u w:val="thick" w:color="000000"/>
        </w:rPr>
        <w:t>R</w:t>
      </w:r>
      <w:r>
        <w:rPr>
          <w:b/>
          <w:spacing w:val="1"/>
          <w:sz w:val="32"/>
          <w:szCs w:val="32"/>
          <w:u w:val="thick" w:color="000000"/>
        </w:rPr>
        <w:t>Y</w:t>
      </w:r>
      <w:r>
        <w:rPr>
          <w:b/>
          <w:spacing w:val="2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15" w:line="240" w:lineRule="exact"/>
        <w:rPr>
          <w:sz w:val="24"/>
          <w:szCs w:val="24"/>
        </w:rPr>
      </w:pPr>
    </w:p>
    <w:p w:rsidR="0064677D" w:rsidRDefault="000976A6">
      <w:pPr>
        <w:spacing w:before="9"/>
        <w:ind w:left="1240"/>
        <w:rPr>
          <w:sz w:val="28"/>
          <w:szCs w:val="28"/>
        </w:rPr>
        <w:sectPr w:rsidR="0064677D">
          <w:pgSz w:w="12240" w:h="15840"/>
          <w:pgMar w:top="1400" w:right="1260" w:bottom="280" w:left="1280" w:header="0" w:footer="826" w:gutter="0"/>
          <w:cols w:space="720"/>
        </w:sectPr>
      </w:pP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>.4</w:t>
      </w:r>
      <w:r>
        <w:rPr>
          <w:b/>
          <w:spacing w:val="-3"/>
          <w:sz w:val="28"/>
          <w:szCs w:val="28"/>
        </w:rPr>
        <w:t>.</w:t>
      </w:r>
      <w:r>
        <w:rPr>
          <w:b/>
          <w:spacing w:val="1"/>
          <w:sz w:val="28"/>
          <w:szCs w:val="28"/>
        </w:rPr>
        <w:t>1</w:t>
      </w:r>
      <w:proofErr w:type="gramStart"/>
      <w:r>
        <w:rPr>
          <w:b/>
          <w:spacing w:val="2"/>
          <w:sz w:val="28"/>
          <w:szCs w:val="28"/>
        </w:rPr>
        <w:t>:</w:t>
      </w:r>
      <w:r>
        <w:rPr>
          <w:b/>
          <w:spacing w:val="-3"/>
          <w:sz w:val="28"/>
          <w:szCs w:val="28"/>
          <w:u w:val="thick" w:color="000000"/>
        </w:rPr>
        <w:t>H</w:t>
      </w:r>
      <w:r>
        <w:rPr>
          <w:b/>
          <w:spacing w:val="1"/>
          <w:sz w:val="28"/>
          <w:szCs w:val="28"/>
          <w:u w:val="thick" w:color="000000"/>
        </w:rPr>
        <w:t>a</w:t>
      </w:r>
      <w:r>
        <w:rPr>
          <w:b/>
          <w:sz w:val="28"/>
          <w:szCs w:val="28"/>
          <w:u w:val="thick" w:color="000000"/>
        </w:rPr>
        <w:t>p</w:t>
      </w:r>
      <w:r>
        <w:rPr>
          <w:b/>
          <w:spacing w:val="-3"/>
          <w:sz w:val="28"/>
          <w:szCs w:val="28"/>
          <w:u w:val="thick" w:color="000000"/>
        </w:rPr>
        <w:t>p</w:t>
      </w:r>
      <w:r>
        <w:rPr>
          <w:b/>
          <w:sz w:val="28"/>
          <w:szCs w:val="28"/>
          <w:u w:val="thick" w:color="000000"/>
        </w:rPr>
        <w:t>y</w:t>
      </w:r>
      <w:proofErr w:type="gramEnd"/>
      <w:r>
        <w:rPr>
          <w:b/>
          <w:spacing w:val="1"/>
          <w:sz w:val="28"/>
          <w:szCs w:val="28"/>
          <w:u w:val="thick" w:color="000000"/>
        </w:rPr>
        <w:t xml:space="preserve"> </w:t>
      </w:r>
      <w:r>
        <w:rPr>
          <w:b/>
          <w:sz w:val="28"/>
          <w:szCs w:val="28"/>
          <w:u w:val="thick" w:color="000000"/>
        </w:rPr>
        <w:t>s</w:t>
      </w:r>
      <w:r>
        <w:rPr>
          <w:b/>
          <w:spacing w:val="-2"/>
          <w:sz w:val="28"/>
          <w:szCs w:val="28"/>
          <w:u w:val="thick" w:color="000000"/>
        </w:rPr>
        <w:t>t</w:t>
      </w:r>
      <w:r>
        <w:rPr>
          <w:b/>
          <w:spacing w:val="1"/>
          <w:sz w:val="28"/>
          <w:szCs w:val="28"/>
          <w:u w:val="thick" w:color="000000"/>
        </w:rPr>
        <w:t>o</w:t>
      </w:r>
      <w:r>
        <w:rPr>
          <w:b/>
          <w:spacing w:val="-2"/>
          <w:sz w:val="28"/>
          <w:szCs w:val="28"/>
          <w:u w:val="thick" w:color="000000"/>
        </w:rPr>
        <w:t>r</w:t>
      </w:r>
      <w:r>
        <w:rPr>
          <w:b/>
          <w:sz w:val="28"/>
          <w:szCs w:val="28"/>
          <w:u w:val="thick" w:color="000000"/>
        </w:rPr>
        <w:t>y</w:t>
      </w:r>
      <w:r>
        <w:rPr>
          <w:b/>
          <w:spacing w:val="1"/>
          <w:sz w:val="28"/>
          <w:szCs w:val="28"/>
          <w:u w:val="thick" w:color="000000"/>
        </w:rPr>
        <w:t xml:space="preserve"> </w:t>
      </w:r>
      <w:r>
        <w:rPr>
          <w:b/>
          <w:sz w:val="28"/>
          <w:szCs w:val="28"/>
          <w:u w:val="thick" w:color="000000"/>
        </w:rPr>
        <w:t>:</w:t>
      </w:r>
    </w:p>
    <w:p w:rsidR="0064677D" w:rsidRDefault="000976A6">
      <w:pPr>
        <w:spacing w:before="57"/>
        <w:ind w:left="1180"/>
        <w:rPr>
          <w:sz w:val="28"/>
          <w:szCs w:val="28"/>
        </w:rPr>
      </w:pPr>
      <w:r>
        <w:lastRenderedPageBreak/>
        <w:pict>
          <v:group id="_x0000_s1145" style="position:absolute;left:0;text-align:left;margin-left:69.05pt;margin-top:726.15pt;width:474.1pt;height:4.55pt;z-index:-1194;mso-position-horizontal-relative:page;mso-position-vertical-relative:page" coordorigin="1381,14523" coordsize="9482,91">
            <v:shape id="_x0000_s1147" style="position:absolute;left:1412;top:14554;width:9420;height:0" coordorigin="1412,14554" coordsize="9420,0" path="m1412,14554r9419,e" filled="f" strokecolor="#813a0a" strokeweight="3.1pt">
              <v:path arrowok="t"/>
            </v:shape>
            <v:shape id="_x0000_s1146" style="position:absolute;left:1412;top:14606;width:9420;height:0" coordorigin="1412,14606" coordsize="9420,0" path="m1412,14606r9419,e" filled="f" strokecolor="#813a0a" strokeweight=".82pt">
              <v:path arrowok="t"/>
            </v:shape>
            <w10:wrap anchorx="page" anchory="page"/>
          </v:group>
        </w:pict>
      </w:r>
      <w:r>
        <w:pict>
          <v:group id="_x0000_s1141" style="position:absolute;left:0;text-align:left;margin-left:109.7pt;margin-top:37.9pt;width:384.7pt;height:277.7pt;z-index:-1193;mso-position-horizontal-relative:page" coordorigin="2194,758" coordsize="7694,5554">
            <v:shape id="_x0000_s1144" type="#_x0000_t75" style="position:absolute;left:2194;top:758;width:7694;height:5554">
              <v:imagedata r:id="rId18" o:title=""/>
            </v:shape>
            <v:shape id="_x0000_s1143" type="#_x0000_t75" style="position:absolute;left:2295;top:860;width:7407;height:5265">
              <v:imagedata r:id="rId19" o:title=""/>
            </v:shape>
            <v:shape id="_x0000_s1142" style="position:absolute;left:2265;top:830;width:7467;height:5325" coordorigin="2265,830" coordsize="7467,5325" path="m2265,6155r7467,l9732,830r-7467,l2265,6155xe" filled="f" strokeweight="3pt">
              <v:path arrowok="t"/>
            </v:shape>
            <w10:wrap anchorx="page"/>
          </v:group>
        </w:pict>
      </w: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>.4</w:t>
      </w:r>
      <w:r>
        <w:rPr>
          <w:b/>
          <w:spacing w:val="-3"/>
          <w:sz w:val="28"/>
          <w:szCs w:val="28"/>
        </w:rPr>
        <w:t>.</w:t>
      </w:r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>: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  <w:u w:val="thick" w:color="000000"/>
        </w:rPr>
        <w:t>S</w:t>
      </w:r>
      <w:r>
        <w:rPr>
          <w:b/>
          <w:spacing w:val="-1"/>
          <w:sz w:val="28"/>
          <w:szCs w:val="28"/>
          <w:u w:val="thick" w:color="000000"/>
        </w:rPr>
        <w:t>a</w:t>
      </w:r>
      <w:r>
        <w:rPr>
          <w:b/>
          <w:sz w:val="28"/>
          <w:szCs w:val="28"/>
          <w:u w:val="thick" w:color="000000"/>
        </w:rPr>
        <w:t xml:space="preserve">d </w:t>
      </w:r>
      <w:r>
        <w:rPr>
          <w:b/>
          <w:spacing w:val="-1"/>
          <w:sz w:val="28"/>
          <w:szCs w:val="28"/>
          <w:u w:val="thick" w:color="000000"/>
        </w:rPr>
        <w:t>S</w:t>
      </w:r>
      <w:r>
        <w:rPr>
          <w:b/>
          <w:sz w:val="28"/>
          <w:szCs w:val="28"/>
          <w:u w:val="thick" w:color="000000"/>
        </w:rPr>
        <w:t>t</w:t>
      </w:r>
      <w:r>
        <w:rPr>
          <w:b/>
          <w:spacing w:val="1"/>
          <w:sz w:val="28"/>
          <w:szCs w:val="28"/>
          <w:u w:val="thick" w:color="000000"/>
        </w:rPr>
        <w:t>o</w:t>
      </w:r>
      <w:r>
        <w:rPr>
          <w:b/>
          <w:spacing w:val="-2"/>
          <w:sz w:val="28"/>
          <w:szCs w:val="28"/>
          <w:u w:val="thick" w:color="000000"/>
        </w:rPr>
        <w:t>r</w:t>
      </w:r>
      <w:r>
        <w:rPr>
          <w:b/>
          <w:spacing w:val="1"/>
          <w:sz w:val="28"/>
          <w:szCs w:val="28"/>
          <w:u w:val="thick" w:color="000000"/>
        </w:rPr>
        <w:t>y</w:t>
      </w:r>
      <w:r>
        <w:rPr>
          <w:b/>
          <w:sz w:val="28"/>
          <w:szCs w:val="28"/>
          <w:u w:val="thick" w:color="000000"/>
        </w:rPr>
        <w:t>:</w:t>
      </w: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before="15" w:line="220" w:lineRule="exact"/>
        <w:rPr>
          <w:sz w:val="22"/>
          <w:szCs w:val="22"/>
        </w:rPr>
      </w:pPr>
    </w:p>
    <w:p w:rsidR="0064677D" w:rsidRDefault="000976A6">
      <w:pPr>
        <w:spacing w:before="19"/>
        <w:ind w:left="100"/>
        <w:rPr>
          <w:rFonts w:ascii="Calibri Light" w:eastAsia="Calibri Light" w:hAnsi="Calibri Light" w:cs="Calibri Light"/>
        </w:rPr>
        <w:sectPr w:rsidR="0064677D">
          <w:footerReference w:type="default" r:id="rId20"/>
          <w:pgSz w:w="12240" w:h="15840"/>
          <w:pgMar w:top="1380" w:right="1320" w:bottom="280" w:left="1340" w:header="0" w:footer="0" w:gutter="0"/>
          <w:cols w:space="720"/>
        </w:sectPr>
      </w:pPr>
      <w:r>
        <w:rPr>
          <w:rFonts w:ascii="Calibri Light" w:eastAsia="Calibri Light" w:hAnsi="Calibri Light" w:cs="Calibri Light"/>
          <w:spacing w:val="-1"/>
        </w:rPr>
        <w:t>D</w:t>
      </w:r>
      <w:r>
        <w:rPr>
          <w:rFonts w:ascii="Calibri Light" w:eastAsia="Calibri Light" w:hAnsi="Calibri Light" w:cs="Calibri Light"/>
        </w:rPr>
        <w:t>es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  <w:spacing w:val="2"/>
        </w:rPr>
        <w:t>g</w:t>
      </w:r>
      <w:r>
        <w:rPr>
          <w:rFonts w:ascii="Calibri Light" w:eastAsia="Calibri Light" w:hAnsi="Calibri Light" w:cs="Calibri Light"/>
        </w:rPr>
        <w:t>n</w:t>
      </w:r>
      <w:r>
        <w:rPr>
          <w:spacing w:val="-9"/>
        </w:rPr>
        <w:t xml:space="preserve"> </w:t>
      </w:r>
      <w:r>
        <w:rPr>
          <w:rFonts w:ascii="Calibri Light" w:eastAsia="Calibri Light" w:hAnsi="Calibri Light" w:cs="Calibri Light"/>
          <w:spacing w:val="1"/>
        </w:rPr>
        <w:t>E</w:t>
      </w:r>
      <w:r>
        <w:rPr>
          <w:rFonts w:ascii="Calibri Light" w:eastAsia="Calibri Light" w:hAnsi="Calibri Light" w:cs="Calibri Light"/>
        </w:rPr>
        <w:t>ng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  <w:spacing w:val="2"/>
        </w:rPr>
        <w:t>n</w:t>
      </w:r>
      <w:r>
        <w:rPr>
          <w:rFonts w:ascii="Calibri Light" w:eastAsia="Calibri Light" w:hAnsi="Calibri Light" w:cs="Calibri Light"/>
        </w:rPr>
        <w:t>ee</w:t>
      </w:r>
      <w:r>
        <w:rPr>
          <w:rFonts w:ascii="Calibri Light" w:eastAsia="Calibri Light" w:hAnsi="Calibri Light" w:cs="Calibri Light"/>
          <w:spacing w:val="1"/>
        </w:rPr>
        <w:t>r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</w:rPr>
        <w:t>n</w:t>
      </w:r>
      <w:r>
        <w:rPr>
          <w:rFonts w:ascii="Calibri Light" w:eastAsia="Calibri Light" w:hAnsi="Calibri Light" w:cs="Calibri Light"/>
          <w:spacing w:val="3"/>
        </w:rPr>
        <w:t>g</w:t>
      </w:r>
      <w:r>
        <w:rPr>
          <w:rFonts w:ascii="Calibri Light" w:eastAsia="Calibri Light" w:hAnsi="Calibri Light" w:cs="Calibri Light"/>
          <w:spacing w:val="-1"/>
        </w:rPr>
        <w:t>-</w:t>
      </w:r>
      <w:r>
        <w:rPr>
          <w:rFonts w:ascii="Calibri Light" w:eastAsia="Calibri Light" w:hAnsi="Calibri Light" w:cs="Calibri Light"/>
        </w:rPr>
        <w:t>2A</w:t>
      </w:r>
      <w:r>
        <w:t xml:space="preserve">                                                                                                                                           </w:t>
      </w:r>
      <w:r>
        <w:rPr>
          <w:spacing w:val="5"/>
        </w:rPr>
        <w:t xml:space="preserve"> </w:t>
      </w:r>
      <w:r>
        <w:rPr>
          <w:rFonts w:ascii="Calibri Light" w:eastAsia="Calibri Light" w:hAnsi="Calibri Light" w:cs="Calibri Light"/>
        </w:rPr>
        <w:t>P</w:t>
      </w:r>
      <w:r>
        <w:rPr>
          <w:rFonts w:ascii="Calibri Light" w:eastAsia="Calibri Light" w:hAnsi="Calibri Light" w:cs="Calibri Light"/>
          <w:spacing w:val="-1"/>
        </w:rPr>
        <w:t>a</w:t>
      </w:r>
      <w:r>
        <w:rPr>
          <w:rFonts w:ascii="Calibri Light" w:eastAsia="Calibri Light" w:hAnsi="Calibri Light" w:cs="Calibri Light"/>
        </w:rPr>
        <w:t>ge</w:t>
      </w:r>
      <w:r>
        <w:rPr>
          <w:spacing w:val="-8"/>
        </w:rPr>
        <w:t xml:space="preserve"> </w:t>
      </w:r>
      <w:r>
        <w:rPr>
          <w:rFonts w:ascii="Calibri Light" w:eastAsia="Calibri Light" w:hAnsi="Calibri Light" w:cs="Calibri Light"/>
        </w:rPr>
        <w:t>6</w:t>
      </w:r>
    </w:p>
    <w:p w:rsidR="0064677D" w:rsidRDefault="000976A6">
      <w:pPr>
        <w:spacing w:before="39"/>
        <w:ind w:left="3041"/>
        <w:rPr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 xml:space="preserve">3 </w:t>
      </w:r>
      <w:r>
        <w:rPr>
          <w:b/>
          <w:spacing w:val="77"/>
          <w:sz w:val="32"/>
          <w:szCs w:val="32"/>
        </w:rPr>
        <w:t xml:space="preserve"> </w:t>
      </w:r>
      <w:r>
        <w:rPr>
          <w:b/>
          <w:sz w:val="32"/>
          <w:szCs w:val="32"/>
          <w:u w:val="thick" w:color="000000"/>
        </w:rPr>
        <w:t>-</w:t>
      </w:r>
      <w:proofErr w:type="gramEnd"/>
      <w:r>
        <w:rPr>
          <w:b/>
          <w:spacing w:val="-3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I</w:t>
      </w:r>
      <w:r>
        <w:rPr>
          <w:b/>
          <w:spacing w:val="3"/>
          <w:sz w:val="32"/>
          <w:szCs w:val="32"/>
          <w:u w:val="thick" w:color="000000"/>
        </w:rPr>
        <w:t>d</w:t>
      </w:r>
      <w:r>
        <w:rPr>
          <w:b/>
          <w:sz w:val="32"/>
          <w:szCs w:val="32"/>
          <w:u w:val="thick" w:color="000000"/>
        </w:rPr>
        <w:t>e</w:t>
      </w:r>
      <w:r>
        <w:rPr>
          <w:b/>
          <w:spacing w:val="1"/>
          <w:sz w:val="32"/>
          <w:szCs w:val="32"/>
          <w:u w:val="thick" w:color="000000"/>
        </w:rPr>
        <w:t>a</w:t>
      </w:r>
      <w:r>
        <w:rPr>
          <w:b/>
          <w:sz w:val="32"/>
          <w:szCs w:val="32"/>
          <w:u w:val="thick" w:color="000000"/>
        </w:rPr>
        <w:t>tion</w:t>
      </w:r>
      <w:r>
        <w:rPr>
          <w:b/>
          <w:spacing w:val="-11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c</w:t>
      </w:r>
      <w:r>
        <w:rPr>
          <w:b/>
          <w:spacing w:val="1"/>
          <w:sz w:val="32"/>
          <w:szCs w:val="32"/>
          <w:u w:val="thick" w:color="000000"/>
        </w:rPr>
        <w:t>a</w:t>
      </w:r>
      <w:r>
        <w:rPr>
          <w:b/>
          <w:sz w:val="32"/>
          <w:szCs w:val="32"/>
          <w:u w:val="thick" w:color="000000"/>
        </w:rPr>
        <w:t>n</w:t>
      </w:r>
      <w:r>
        <w:rPr>
          <w:b/>
          <w:spacing w:val="4"/>
          <w:sz w:val="32"/>
          <w:szCs w:val="32"/>
          <w:u w:val="thick" w:color="000000"/>
        </w:rPr>
        <w:t>v</w:t>
      </w:r>
      <w:r>
        <w:rPr>
          <w:b/>
          <w:spacing w:val="1"/>
          <w:sz w:val="32"/>
          <w:szCs w:val="32"/>
          <w:u w:val="thick" w:color="000000"/>
        </w:rPr>
        <w:t>a</w:t>
      </w:r>
      <w:r>
        <w:rPr>
          <w:b/>
          <w:sz w:val="32"/>
          <w:szCs w:val="32"/>
          <w:u w:val="thick" w:color="000000"/>
        </w:rPr>
        <w:t>s</w:t>
      </w:r>
    </w:p>
    <w:p w:rsidR="0064677D" w:rsidRDefault="0064677D">
      <w:pPr>
        <w:spacing w:line="200" w:lineRule="exact"/>
      </w:pPr>
    </w:p>
    <w:p w:rsidR="0064677D" w:rsidRDefault="0064677D">
      <w:pPr>
        <w:spacing w:before="8" w:line="220" w:lineRule="exact"/>
        <w:rPr>
          <w:sz w:val="22"/>
          <w:szCs w:val="22"/>
        </w:rPr>
      </w:pPr>
    </w:p>
    <w:p w:rsidR="0064677D" w:rsidRDefault="000976A6">
      <w:pPr>
        <w:spacing w:before="30" w:line="320" w:lineRule="exact"/>
        <w:ind w:left="880" w:right="234" w:hanging="360"/>
        <w:rPr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d</w:t>
      </w:r>
      <w:r>
        <w:rPr>
          <w:b/>
          <w:spacing w:val="-3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io</w:t>
      </w:r>
      <w:r>
        <w:rPr>
          <w:b/>
          <w:sz w:val="28"/>
          <w:szCs w:val="28"/>
        </w:rPr>
        <w:t xml:space="preserve">n </w:t>
      </w:r>
      <w:r>
        <w:rPr>
          <w:b/>
          <w:spacing w:val="-3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v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s</w:t>
      </w:r>
      <w:r>
        <w:rPr>
          <w:b/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ou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-1"/>
          <w:sz w:val="28"/>
          <w:szCs w:val="28"/>
        </w:rPr>
        <w:t>hi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bo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rd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ere 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3"/>
          <w:sz w:val="28"/>
          <w:szCs w:val="28"/>
        </w:rPr>
        <w:t>a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re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 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it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si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d</w:t>
      </w:r>
      <w:r>
        <w:rPr>
          <w:b/>
          <w:spacing w:val="-3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si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ai</w:t>
      </w:r>
      <w:r>
        <w:rPr>
          <w:spacing w:val="-4"/>
          <w:sz w:val="28"/>
          <w:szCs w:val="28"/>
        </w:rPr>
        <w:t>m</w:t>
      </w:r>
      <w:r>
        <w:rPr>
          <w:sz w:val="28"/>
          <w:szCs w:val="28"/>
        </w:rPr>
        <w:t>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at 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nd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lu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 xml:space="preserve">s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 d</w:t>
      </w:r>
      <w:r>
        <w:rPr>
          <w:spacing w:val="1"/>
          <w:sz w:val="28"/>
          <w:szCs w:val="28"/>
        </w:rPr>
        <w:t>e</w:t>
      </w:r>
      <w:r>
        <w:rPr>
          <w:spacing w:val="-2"/>
          <w:sz w:val="28"/>
          <w:szCs w:val="28"/>
        </w:rPr>
        <w:t>f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f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b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ib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 p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em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re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 xml:space="preserve">ch 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pacing w:val="2"/>
          <w:sz w:val="28"/>
          <w:szCs w:val="28"/>
        </w:rPr>
        <w:t>t</w:t>
      </w:r>
      <w:r>
        <w:rPr>
          <w:spacing w:val="-2"/>
          <w:sz w:val="28"/>
          <w:szCs w:val="28"/>
        </w:rPr>
        <w:t>’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p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ss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e.</w:t>
      </w:r>
    </w:p>
    <w:p w:rsidR="0064677D" w:rsidRDefault="0064677D">
      <w:pPr>
        <w:spacing w:before="3" w:line="160" w:lineRule="exact"/>
        <w:rPr>
          <w:sz w:val="16"/>
          <w:szCs w:val="16"/>
        </w:rPr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0976A6">
      <w:pPr>
        <w:ind w:left="880" w:right="193" w:hanging="360"/>
        <w:rPr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as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pacing w:val="2"/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 P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P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c</w:t>
      </w:r>
      <w:r>
        <w:rPr>
          <w:sz w:val="28"/>
          <w:szCs w:val="28"/>
        </w:rPr>
        <w:t>an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 xml:space="preserve">e), </w:t>
      </w:r>
      <w:r>
        <w:rPr>
          <w:spacing w:val="-1"/>
          <w:sz w:val="28"/>
          <w:szCs w:val="28"/>
        </w:rPr>
        <w:t>A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S (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at 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-1"/>
          <w:sz w:val="28"/>
          <w:szCs w:val="28"/>
        </w:rPr>
        <w:t>wo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k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3"/>
          <w:sz w:val="28"/>
          <w:szCs w:val="28"/>
        </w:rPr>
        <w:t>a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du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)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4"/>
          <w:sz w:val="28"/>
          <w:szCs w:val="28"/>
        </w:rPr>
        <w:t>I</w:t>
      </w:r>
      <w:r>
        <w:rPr>
          <w:spacing w:val="-1"/>
          <w:sz w:val="28"/>
          <w:szCs w:val="28"/>
        </w:rPr>
        <w:t>TUAT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/CO</w:t>
      </w:r>
      <w:r>
        <w:rPr>
          <w:spacing w:val="-2"/>
          <w:sz w:val="28"/>
          <w:szCs w:val="28"/>
        </w:rPr>
        <w:t>N</w:t>
      </w:r>
      <w:r>
        <w:rPr>
          <w:spacing w:val="-1"/>
          <w:sz w:val="28"/>
          <w:szCs w:val="28"/>
        </w:rPr>
        <w:t>TEX</w:t>
      </w:r>
      <w:r>
        <w:rPr>
          <w:sz w:val="28"/>
          <w:szCs w:val="28"/>
        </w:rPr>
        <w:t>T</w:t>
      </w:r>
    </w:p>
    <w:p w:rsidR="0064677D" w:rsidRDefault="000976A6">
      <w:pPr>
        <w:spacing w:line="320" w:lineRule="exact"/>
        <w:ind w:left="880"/>
        <w:rPr>
          <w:sz w:val="28"/>
          <w:szCs w:val="28"/>
        </w:rPr>
      </w:pPr>
      <w:r>
        <w:rPr>
          <w:spacing w:val="1"/>
          <w:sz w:val="28"/>
          <w:szCs w:val="28"/>
        </w:rPr>
        <w:t>/</w:t>
      </w:r>
      <w:r>
        <w:rPr>
          <w:spacing w:val="-1"/>
          <w:sz w:val="28"/>
          <w:szCs w:val="28"/>
        </w:rPr>
        <w:t>LO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AT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hi</w:t>
      </w:r>
      <w:r>
        <w:rPr>
          <w:sz w:val="28"/>
          <w:szCs w:val="28"/>
        </w:rPr>
        <w:t>ch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ace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ol</w:t>
      </w:r>
      <w:r>
        <w:rPr>
          <w:spacing w:val="1"/>
          <w:sz w:val="28"/>
          <w:szCs w:val="28"/>
        </w:rPr>
        <w:t>og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e), PR</w:t>
      </w:r>
      <w:r>
        <w:rPr>
          <w:spacing w:val="-4"/>
          <w:sz w:val="28"/>
          <w:szCs w:val="28"/>
        </w:rPr>
        <w:t>O</w:t>
      </w:r>
      <w:r>
        <w:rPr>
          <w:sz w:val="28"/>
          <w:szCs w:val="28"/>
        </w:rPr>
        <w:t>PS</w:t>
      </w:r>
    </w:p>
    <w:p w:rsidR="0064677D" w:rsidRDefault="000976A6">
      <w:pPr>
        <w:spacing w:before="2"/>
        <w:ind w:left="520"/>
        <w:rPr>
          <w:sz w:val="28"/>
          <w:szCs w:val="28"/>
        </w:rPr>
        <w:sectPr w:rsidR="0064677D">
          <w:footerReference w:type="default" r:id="rId21"/>
          <w:pgSz w:w="12240" w:h="15840"/>
          <w:pgMar w:top="1400" w:right="1260" w:bottom="280" w:left="1280" w:header="0" w:footer="826" w:gutter="0"/>
          <w:pgNumType w:start="7"/>
          <w:cols w:space="720"/>
        </w:sectPr>
      </w:pPr>
      <w:r>
        <w:rPr>
          <w:spacing w:val="6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/</w:t>
      </w:r>
      <w:r>
        <w:rPr>
          <w:sz w:val="28"/>
          <w:szCs w:val="28"/>
        </w:rPr>
        <w:t>P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SSIB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SI</w:t>
      </w:r>
      <w:r>
        <w:rPr>
          <w:spacing w:val="-2"/>
          <w:sz w:val="28"/>
          <w:szCs w:val="28"/>
        </w:rPr>
        <w:t>T</w:t>
      </w:r>
      <w:r>
        <w:rPr>
          <w:spacing w:val="-1"/>
          <w:sz w:val="28"/>
          <w:szCs w:val="28"/>
        </w:rPr>
        <w:t>UA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ON</w:t>
      </w:r>
      <w:r>
        <w:rPr>
          <w:sz w:val="28"/>
          <w:szCs w:val="28"/>
        </w:rPr>
        <w:t>S.</w:t>
      </w:r>
    </w:p>
    <w:p w:rsidR="0064677D" w:rsidRDefault="000976A6">
      <w:pPr>
        <w:spacing w:before="39"/>
        <w:ind w:left="520"/>
        <w:rPr>
          <w:sz w:val="32"/>
          <w:szCs w:val="32"/>
        </w:rPr>
      </w:pPr>
      <w:r>
        <w:lastRenderedPageBreak/>
        <w:pict>
          <v:group id="_x0000_s1137" style="position:absolute;left:0;text-align:left;margin-left:105.95pt;margin-top:194.65pt;width:475.55pt;height:334.9pt;z-index:-1192;mso-position-horizontal-relative:page;mso-position-vertical-relative:page" coordorigin="2119,3893" coordsize="9511,6698">
            <v:shape id="_x0000_s1140" type="#_x0000_t75" style="position:absolute;left:2119;top:3881;width:9511;height:6710">
              <v:imagedata r:id="rId22" o:title=""/>
            </v:shape>
            <v:shape id="_x0000_s1139" type="#_x0000_t75" style="position:absolute;left:2220;top:3983;width:9224;height:6422">
              <v:imagedata r:id="rId23" o:title=""/>
            </v:shape>
            <v:shape id="_x0000_s1138" style="position:absolute;left:2190;top:3953;width:9284;height:6482" coordorigin="2190,3953" coordsize="9284,6482" path="m2190,10435r9284,l11474,3953r-9284,l2190,10435xe" filled="f" strokeweight="3pt">
              <v:path arrowok="t"/>
            </v:shape>
            <w10:wrap anchorx="page" anchory="page"/>
          </v:group>
        </w:pict>
      </w:r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r>
        <w:rPr>
          <w:b/>
          <w:spacing w:val="1"/>
          <w:sz w:val="32"/>
          <w:szCs w:val="32"/>
        </w:rPr>
        <w:t>3</w:t>
      </w:r>
      <w:r>
        <w:rPr>
          <w:b/>
          <w:sz w:val="32"/>
          <w:szCs w:val="32"/>
        </w:rPr>
        <w:t>.1</w:t>
      </w:r>
      <w:proofErr w:type="gramStart"/>
      <w:r>
        <w:rPr>
          <w:b/>
          <w:sz w:val="32"/>
          <w:szCs w:val="32"/>
        </w:rPr>
        <w:t>:</w:t>
      </w:r>
      <w:r>
        <w:rPr>
          <w:b/>
          <w:sz w:val="32"/>
          <w:szCs w:val="32"/>
          <w:u w:val="thick" w:color="000000"/>
        </w:rPr>
        <w:t>Peopl</w:t>
      </w:r>
      <w:r>
        <w:rPr>
          <w:b/>
          <w:spacing w:val="1"/>
          <w:sz w:val="32"/>
          <w:szCs w:val="32"/>
          <w:u w:val="thick" w:color="000000"/>
        </w:rPr>
        <w:t>e</w:t>
      </w:r>
      <w:proofErr w:type="gramEnd"/>
      <w:r>
        <w:rPr>
          <w:b/>
          <w:spacing w:val="2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0976A6">
      <w:pPr>
        <w:spacing w:line="300" w:lineRule="exact"/>
        <w:ind w:left="520"/>
        <w:rPr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w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rd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4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et</w:t>
      </w:r>
      <w:r>
        <w:rPr>
          <w:spacing w:val="50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4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ffer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50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50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nv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5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as</w:t>
      </w:r>
      <w:r>
        <w:rPr>
          <w:spacing w:val="4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p</w:t>
      </w:r>
      <w:r>
        <w:rPr>
          <w:sz w:val="28"/>
          <w:szCs w:val="28"/>
        </w:rPr>
        <w:t>ed</w:t>
      </w:r>
      <w:r>
        <w:rPr>
          <w:spacing w:val="5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in</w:t>
      </w:r>
      <w:r>
        <w:rPr>
          <w:spacing w:val="1"/>
          <w:sz w:val="28"/>
          <w:szCs w:val="28"/>
        </w:rPr>
        <w:t>to</w:t>
      </w:r>
      <w:r>
        <w:rPr>
          <w:sz w:val="28"/>
          <w:szCs w:val="28"/>
        </w:rPr>
        <w:t>.</w:t>
      </w:r>
      <w:r>
        <w:rPr>
          <w:spacing w:val="49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W</w:t>
      </w:r>
      <w:r>
        <w:rPr>
          <w:sz w:val="28"/>
          <w:szCs w:val="28"/>
        </w:rPr>
        <w:t>e</w:t>
      </w:r>
    </w:p>
    <w:p w:rsidR="0064677D" w:rsidRDefault="000976A6">
      <w:pPr>
        <w:spacing w:before="26"/>
        <w:ind w:left="880"/>
        <w:rPr>
          <w:sz w:val="28"/>
          <w:szCs w:val="28"/>
        </w:rPr>
      </w:pPr>
      <w:proofErr w:type="gramStart"/>
      <w:r>
        <w:rPr>
          <w:sz w:val="28"/>
          <w:szCs w:val="28"/>
        </w:rPr>
        <w:t>ca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o</w:t>
      </w:r>
      <w:r>
        <w:rPr>
          <w:spacing w:val="2"/>
          <w:sz w:val="28"/>
          <w:szCs w:val="28"/>
        </w:rPr>
        <w:t>u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lo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ea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vo</w:t>
      </w:r>
      <w:r>
        <w:rPr>
          <w:spacing w:val="1"/>
          <w:sz w:val="28"/>
          <w:szCs w:val="28"/>
        </w:rPr>
        <w:t>lv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op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e.</w:t>
      </w:r>
    </w:p>
    <w:p w:rsidR="0064677D" w:rsidRDefault="000976A6">
      <w:pPr>
        <w:spacing w:before="26"/>
        <w:ind w:left="520"/>
        <w:rPr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sz w:val="28"/>
          <w:szCs w:val="28"/>
        </w:rPr>
        <w:t>Pe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pl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a</w:t>
      </w:r>
      <w:r>
        <w:rPr>
          <w:sz w:val="28"/>
          <w:szCs w:val="28"/>
        </w:rPr>
        <w:t xml:space="preserve">re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us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rs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-1"/>
          <w:sz w:val="28"/>
          <w:szCs w:val="28"/>
        </w:rPr>
        <w:t>it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a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.</w:t>
      </w:r>
    </w:p>
    <w:p w:rsidR="0064677D" w:rsidRDefault="000976A6">
      <w:pPr>
        <w:spacing w:before="26" w:line="257" w:lineRule="auto"/>
        <w:ind w:left="880" w:right="129" w:hanging="360"/>
        <w:rPr>
          <w:sz w:val="28"/>
          <w:szCs w:val="28"/>
        </w:rPr>
        <w:sectPr w:rsidR="0064677D">
          <w:pgSz w:w="12240" w:h="15840"/>
          <w:pgMar w:top="1400" w:right="1260" w:bottom="280" w:left="1280" w:header="0" w:footer="826" w:gutter="0"/>
          <w:cols w:space="720"/>
        </w:sectPr>
      </w:pPr>
      <w:r>
        <w:rPr>
          <w:spacing w:val="67"/>
          <w:sz w:val="28"/>
          <w:szCs w:val="28"/>
        </w:rPr>
        <w:t xml:space="preserve"> </w:t>
      </w:r>
      <w:proofErr w:type="gramStart"/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ere </w:t>
      </w:r>
      <w:r>
        <w:rPr>
          <w:spacing w:val="64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re</w:t>
      </w:r>
      <w:proofErr w:type="gramEnd"/>
      <w:r>
        <w:rPr>
          <w:sz w:val="28"/>
          <w:szCs w:val="28"/>
        </w:rPr>
        <w:t xml:space="preserve"> </w:t>
      </w:r>
      <w:r>
        <w:rPr>
          <w:spacing w:val="6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o </w:t>
      </w:r>
      <w:r>
        <w:rPr>
          <w:spacing w:val="64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 xml:space="preserve">y </w:t>
      </w:r>
      <w:r>
        <w:rPr>
          <w:spacing w:val="60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 xml:space="preserve">e </w:t>
      </w:r>
      <w:r>
        <w:rPr>
          <w:spacing w:val="6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r </w:t>
      </w:r>
      <w:r>
        <w:rPr>
          <w:spacing w:val="64"/>
          <w:sz w:val="28"/>
          <w:szCs w:val="28"/>
        </w:rPr>
        <w:t xml:space="preserve"> </w:t>
      </w:r>
      <w:proofErr w:type="spellStart"/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ti</w:t>
      </w:r>
      <w:r>
        <w:rPr>
          <w:spacing w:val="-2"/>
          <w:sz w:val="28"/>
          <w:szCs w:val="28"/>
        </w:rPr>
        <w:t>z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,B</w:t>
      </w:r>
      <w:r>
        <w:rPr>
          <w:spacing w:val="-2"/>
          <w:sz w:val="28"/>
          <w:szCs w:val="28"/>
        </w:rPr>
        <w:t>L</w:t>
      </w:r>
      <w:r>
        <w:rPr>
          <w:sz w:val="28"/>
          <w:szCs w:val="28"/>
        </w:rPr>
        <w:t>O</w:t>
      </w:r>
      <w:proofErr w:type="spellEnd"/>
      <w:r>
        <w:rPr>
          <w:sz w:val="28"/>
          <w:szCs w:val="28"/>
        </w:rPr>
        <w:t xml:space="preserve"> </w:t>
      </w:r>
      <w:r>
        <w:rPr>
          <w:spacing w:val="6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ff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 xml:space="preserve">cer, </w:t>
      </w:r>
      <w:r>
        <w:rPr>
          <w:spacing w:val="6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a</w:t>
      </w:r>
      <w:r>
        <w:rPr>
          <w:spacing w:val="3"/>
          <w:sz w:val="28"/>
          <w:szCs w:val="28"/>
        </w:rPr>
        <w:t>l</w:t>
      </w:r>
      <w:r>
        <w:rPr>
          <w:spacing w:val="-2"/>
          <w:sz w:val="28"/>
          <w:szCs w:val="28"/>
        </w:rPr>
        <w:t>-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 xml:space="preserve">n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p</w:t>
      </w:r>
      <w:r>
        <w:rPr>
          <w:sz w:val="28"/>
          <w:szCs w:val="28"/>
        </w:rPr>
        <w:t>er</w:t>
      </w:r>
      <w:r>
        <w:rPr>
          <w:spacing w:val="-1"/>
          <w:sz w:val="28"/>
          <w:szCs w:val="28"/>
        </w:rPr>
        <w:t>so</w:t>
      </w:r>
      <w:r>
        <w:rPr>
          <w:sz w:val="28"/>
          <w:szCs w:val="28"/>
        </w:rPr>
        <w:t>n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c.</w:t>
      </w:r>
    </w:p>
    <w:p w:rsidR="0064677D" w:rsidRDefault="000976A6">
      <w:pPr>
        <w:spacing w:before="39"/>
        <w:ind w:left="109"/>
        <w:rPr>
          <w:sz w:val="32"/>
          <w:szCs w:val="32"/>
        </w:rPr>
      </w:pPr>
      <w:r>
        <w:lastRenderedPageBreak/>
        <w:pict>
          <v:group id="_x0000_s1133" style="position:absolute;left:0;text-align:left;margin-left:69.95pt;margin-top:216.5pt;width:482.3pt;height:277.1pt;z-index:-1191;mso-position-horizontal-relative:page;mso-position-vertical-relative:page" coordorigin="1399,4330" coordsize="9646,5542">
            <v:shape id="_x0000_s1136" type="#_x0000_t75" style="position:absolute;left:1399;top:4318;width:9646;height:5554">
              <v:imagedata r:id="rId24" o:title=""/>
            </v:shape>
            <v:shape id="_x0000_s1135" type="#_x0000_t75" style="position:absolute;left:1500;top:4419;width:9359;height:5266">
              <v:imagedata r:id="rId25" o:title=""/>
            </v:shape>
            <v:shape id="_x0000_s1134" style="position:absolute;left:1470;top:4389;width:9419;height:5326" coordorigin="1470,4389" coordsize="9419,5326" path="m1470,9715r9419,l10889,4389r-9419,l1470,9715xe" filled="f" strokeweight="3pt">
              <v:path arrowok="t"/>
            </v:shape>
            <w10:wrap anchorx="page" anchory="page"/>
          </v:group>
        </w:pict>
      </w:r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b/>
          <w:spacing w:val="1"/>
          <w:sz w:val="32"/>
          <w:szCs w:val="32"/>
        </w:rPr>
        <w:t>3</w:t>
      </w:r>
      <w:r>
        <w:rPr>
          <w:b/>
          <w:sz w:val="32"/>
          <w:szCs w:val="32"/>
        </w:rPr>
        <w:t>.2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:</w:t>
      </w:r>
      <w:r>
        <w:rPr>
          <w:b/>
          <w:sz w:val="32"/>
          <w:szCs w:val="32"/>
          <w:u w:val="thick" w:color="000000"/>
        </w:rPr>
        <w:t>Activi</w:t>
      </w:r>
      <w:r>
        <w:rPr>
          <w:b/>
          <w:spacing w:val="2"/>
          <w:sz w:val="32"/>
          <w:szCs w:val="32"/>
          <w:u w:val="thick" w:color="000000"/>
        </w:rPr>
        <w:t>t</w:t>
      </w:r>
      <w:r>
        <w:rPr>
          <w:b/>
          <w:sz w:val="32"/>
          <w:szCs w:val="32"/>
          <w:u w:val="thick" w:color="000000"/>
        </w:rPr>
        <w:t>ie</w:t>
      </w:r>
      <w:r>
        <w:rPr>
          <w:b/>
          <w:spacing w:val="1"/>
          <w:sz w:val="32"/>
          <w:szCs w:val="32"/>
          <w:u w:val="thick" w:color="000000"/>
        </w:rPr>
        <w:t>s</w:t>
      </w:r>
      <w:proofErr w:type="gramEnd"/>
      <w:r>
        <w:rPr>
          <w:b/>
          <w:spacing w:val="-1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1" w:line="240" w:lineRule="exact"/>
        <w:rPr>
          <w:sz w:val="24"/>
          <w:szCs w:val="24"/>
        </w:rPr>
      </w:pPr>
    </w:p>
    <w:p w:rsidR="0064677D" w:rsidRDefault="000976A6">
      <w:pPr>
        <w:spacing w:before="26" w:line="259" w:lineRule="auto"/>
        <w:ind w:left="560" w:right="133" w:hanging="360"/>
        <w:jc w:val="both"/>
        <w:rPr>
          <w:sz w:val="28"/>
          <w:szCs w:val="28"/>
        </w:rPr>
      </w:pPr>
      <w:r>
        <w:rPr>
          <w:spacing w:val="66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it</w:t>
      </w:r>
      <w:r>
        <w:rPr>
          <w:sz w:val="28"/>
          <w:szCs w:val="28"/>
        </w:rPr>
        <w:t>h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ho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t 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 xml:space="preserve">n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in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ol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di</w:t>
      </w:r>
      <w:r>
        <w:rPr>
          <w:sz w:val="28"/>
          <w:szCs w:val="28"/>
        </w:rPr>
        <w:t>ffer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v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,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tt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t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as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k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p</w:t>
      </w:r>
      <w:r>
        <w:rPr>
          <w:spacing w:val="1"/>
          <w:sz w:val="28"/>
          <w:szCs w:val="28"/>
        </w:rPr>
        <w:t xml:space="preserve"> 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po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bil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o</w:t>
      </w:r>
      <w:r>
        <w:rPr>
          <w:sz w:val="28"/>
          <w:szCs w:val="28"/>
        </w:rPr>
        <w:t xml:space="preserve">f 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ou</w:t>
      </w:r>
      <w:r>
        <w:rPr>
          <w:sz w:val="28"/>
          <w:szCs w:val="28"/>
        </w:rPr>
        <w:t>s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2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bo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t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xi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za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 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al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ere </w:t>
      </w:r>
      <w:r>
        <w:rPr>
          <w:spacing w:val="-3"/>
          <w:sz w:val="28"/>
          <w:szCs w:val="28"/>
        </w:rPr>
        <w:t>a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y</w:t>
      </w:r>
      <w:r>
        <w:rPr>
          <w:spacing w:val="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it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e</w:t>
      </w:r>
      <w:r>
        <w:rPr>
          <w:spacing w:val="7"/>
          <w:sz w:val="28"/>
          <w:szCs w:val="28"/>
        </w:rPr>
        <w:t>s</w:t>
      </w:r>
      <w:r>
        <w:rPr>
          <w:sz w:val="28"/>
          <w:szCs w:val="28"/>
        </w:rPr>
        <w:t>.</w:t>
      </w:r>
    </w:p>
    <w:p w:rsidR="0064677D" w:rsidRDefault="0064677D">
      <w:pPr>
        <w:spacing w:before="7" w:line="140" w:lineRule="exact"/>
        <w:rPr>
          <w:sz w:val="14"/>
          <w:szCs w:val="14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200"/>
        <w:rPr>
          <w:sz w:val="28"/>
          <w:szCs w:val="28"/>
        </w:rPr>
        <w:sectPr w:rsidR="0064677D">
          <w:pgSz w:w="12240" w:h="15840"/>
          <w:pgMar w:top="1400" w:right="1260" w:bottom="280" w:left="880" w:header="0" w:footer="826" w:gutter="0"/>
          <w:cols w:space="720"/>
        </w:sectPr>
      </w:pPr>
      <w:r>
        <w:rPr>
          <w:spacing w:val="6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it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es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re c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k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v</w:t>
      </w:r>
      <w:r>
        <w:rPr>
          <w:spacing w:val="1"/>
          <w:sz w:val="28"/>
          <w:szCs w:val="28"/>
        </w:rPr>
        <w:t>ot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 xml:space="preserve">r </w:t>
      </w:r>
      <w:r>
        <w:rPr>
          <w:spacing w:val="-2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g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 xml:space="preserve">e a </w:t>
      </w:r>
      <w:r>
        <w:rPr>
          <w:spacing w:val="-1"/>
          <w:sz w:val="28"/>
          <w:szCs w:val="28"/>
        </w:rPr>
        <w:t>v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er </w:t>
      </w:r>
      <w:proofErr w:type="spellStart"/>
      <w:r>
        <w:rPr>
          <w:spacing w:val="-1"/>
          <w:sz w:val="28"/>
          <w:szCs w:val="28"/>
        </w:rPr>
        <w:t>A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r</w:t>
      </w:r>
      <w:proofErr w:type="spellEnd"/>
      <w:r>
        <w:rPr>
          <w:sz w:val="28"/>
          <w:szCs w:val="28"/>
        </w:rPr>
        <w:t xml:space="preserve"> id</w:t>
      </w:r>
      <w:r>
        <w:rPr>
          <w:spacing w:val="6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c.</w:t>
      </w:r>
    </w:p>
    <w:p w:rsidR="0064677D" w:rsidRDefault="000976A6">
      <w:pPr>
        <w:spacing w:before="39"/>
        <w:ind w:left="520"/>
        <w:rPr>
          <w:sz w:val="32"/>
          <w:szCs w:val="32"/>
        </w:rPr>
      </w:pPr>
      <w:r>
        <w:lastRenderedPageBreak/>
        <w:pict>
          <v:group id="_x0000_s1129" style="position:absolute;left:0;text-align:left;margin-left:113.3pt;margin-top:281.05pt;width:458.3pt;height:277.2pt;z-index:-1190;mso-position-horizontal-relative:page;mso-position-vertical-relative:page" coordorigin="2266,5621" coordsize="9166,5544">
            <v:shape id="_x0000_s1132" type="#_x0000_t75" style="position:absolute;left:2266;top:5621;width:9166;height:5544">
              <v:imagedata r:id="rId26" o:title=""/>
            </v:shape>
            <v:shape id="_x0000_s1131" type="#_x0000_t75" style="position:absolute;left:2368;top:5722;width:8876;height:5256">
              <v:imagedata r:id="rId27" o:title=""/>
            </v:shape>
            <v:shape id="_x0000_s1130" style="position:absolute;left:2338;top:5692;width:8936;height:5316" coordorigin="2338,5692" coordsize="8936,5316" path="m2338,11008r8936,l11274,5692r-8936,l2338,11008xe" filled="f" strokeweight="3pt">
              <v:path arrowok="t"/>
            </v:shape>
            <w10:wrap anchorx="page" anchory="page"/>
          </v:group>
        </w:pict>
      </w:r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r>
        <w:rPr>
          <w:b/>
          <w:spacing w:val="1"/>
          <w:sz w:val="32"/>
          <w:szCs w:val="32"/>
        </w:rPr>
        <w:t>3</w:t>
      </w:r>
      <w:r>
        <w:rPr>
          <w:b/>
          <w:sz w:val="32"/>
          <w:szCs w:val="32"/>
        </w:rPr>
        <w:t>.3</w:t>
      </w:r>
      <w:proofErr w:type="gramStart"/>
      <w:r>
        <w:rPr>
          <w:b/>
          <w:sz w:val="32"/>
          <w:szCs w:val="32"/>
        </w:rPr>
        <w:t>:</w:t>
      </w:r>
      <w:r>
        <w:rPr>
          <w:b/>
          <w:sz w:val="32"/>
          <w:szCs w:val="32"/>
          <w:u w:val="thick" w:color="000000"/>
        </w:rPr>
        <w:t>Situati</w:t>
      </w:r>
      <w:r>
        <w:rPr>
          <w:b/>
          <w:spacing w:val="1"/>
          <w:sz w:val="32"/>
          <w:szCs w:val="32"/>
          <w:u w:val="thick" w:color="000000"/>
        </w:rPr>
        <w:t>o</w:t>
      </w:r>
      <w:r>
        <w:rPr>
          <w:b/>
          <w:sz w:val="32"/>
          <w:szCs w:val="32"/>
          <w:u w:val="thick" w:color="000000"/>
        </w:rPr>
        <w:t>ns</w:t>
      </w:r>
      <w:proofErr w:type="gramEnd"/>
      <w:r>
        <w:rPr>
          <w:b/>
          <w:spacing w:val="-20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/</w:t>
      </w:r>
      <w:r>
        <w:rPr>
          <w:b/>
          <w:spacing w:val="1"/>
          <w:sz w:val="32"/>
          <w:szCs w:val="32"/>
          <w:u w:val="thick" w:color="000000"/>
        </w:rPr>
        <w:t xml:space="preserve"> </w:t>
      </w:r>
      <w:r>
        <w:rPr>
          <w:b/>
          <w:spacing w:val="2"/>
          <w:sz w:val="32"/>
          <w:szCs w:val="32"/>
          <w:u w:val="thick" w:color="000000"/>
        </w:rPr>
        <w:t>C</w:t>
      </w:r>
      <w:r>
        <w:rPr>
          <w:b/>
          <w:spacing w:val="1"/>
          <w:sz w:val="32"/>
          <w:szCs w:val="32"/>
          <w:u w:val="thick" w:color="000000"/>
        </w:rPr>
        <w:t>o</w:t>
      </w:r>
      <w:r>
        <w:rPr>
          <w:b/>
          <w:sz w:val="32"/>
          <w:szCs w:val="32"/>
          <w:u w:val="thick" w:color="000000"/>
        </w:rPr>
        <w:t>ntext</w:t>
      </w:r>
      <w:r>
        <w:rPr>
          <w:b/>
          <w:spacing w:val="-12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/</w:t>
      </w:r>
      <w:r>
        <w:rPr>
          <w:b/>
          <w:spacing w:val="-2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L</w:t>
      </w:r>
      <w:r>
        <w:rPr>
          <w:b/>
          <w:spacing w:val="2"/>
          <w:sz w:val="32"/>
          <w:szCs w:val="32"/>
          <w:u w:val="thick" w:color="000000"/>
        </w:rPr>
        <w:t>o</w:t>
      </w:r>
      <w:r>
        <w:rPr>
          <w:b/>
          <w:sz w:val="32"/>
          <w:szCs w:val="32"/>
          <w:u w:val="thick" w:color="000000"/>
        </w:rPr>
        <w:t>c</w:t>
      </w:r>
      <w:r>
        <w:rPr>
          <w:b/>
          <w:spacing w:val="1"/>
          <w:sz w:val="32"/>
          <w:szCs w:val="32"/>
          <w:u w:val="thick" w:color="000000"/>
        </w:rPr>
        <w:t>a</w:t>
      </w:r>
      <w:r>
        <w:rPr>
          <w:b/>
          <w:sz w:val="32"/>
          <w:szCs w:val="32"/>
          <w:u w:val="thick" w:color="000000"/>
        </w:rPr>
        <w:t>tio</w:t>
      </w:r>
      <w:r>
        <w:rPr>
          <w:b/>
          <w:spacing w:val="4"/>
          <w:sz w:val="32"/>
          <w:szCs w:val="32"/>
          <w:u w:val="thick" w:color="000000"/>
        </w:rPr>
        <w:t>n</w:t>
      </w:r>
      <w:r>
        <w:rPr>
          <w:b/>
          <w:spacing w:val="2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17" w:line="240" w:lineRule="exact"/>
        <w:rPr>
          <w:sz w:val="24"/>
          <w:szCs w:val="24"/>
        </w:rPr>
      </w:pPr>
    </w:p>
    <w:p w:rsidR="0064677D" w:rsidRDefault="000976A6">
      <w:pPr>
        <w:spacing w:line="258" w:lineRule="auto"/>
        <w:ind w:left="1228" w:right="139" w:hanging="360"/>
        <w:jc w:val="both"/>
        <w:rPr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it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nu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er of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pl</w:t>
      </w:r>
      <w:r>
        <w:rPr>
          <w:sz w:val="28"/>
          <w:szCs w:val="28"/>
        </w:rPr>
        <w:t xml:space="preserve">e 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do</w:t>
      </w:r>
      <w:r>
        <w:rPr>
          <w:spacing w:val="-2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2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ac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ti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,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atte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pt</w:t>
      </w:r>
      <w:r>
        <w:rPr>
          <w:sz w:val="28"/>
          <w:szCs w:val="28"/>
        </w:rPr>
        <w:t xml:space="preserve">ed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id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ti</w:t>
      </w:r>
      <w:r>
        <w:rPr>
          <w:sz w:val="28"/>
          <w:szCs w:val="28"/>
        </w:rPr>
        <w:t xml:space="preserve">fy </w:t>
      </w:r>
      <w:r>
        <w:rPr>
          <w:spacing w:val="1"/>
          <w:sz w:val="28"/>
          <w:szCs w:val="28"/>
        </w:rPr>
        <w:t>di</w:t>
      </w:r>
      <w:r>
        <w:rPr>
          <w:sz w:val="28"/>
          <w:szCs w:val="28"/>
        </w:rPr>
        <w:t>f</w:t>
      </w:r>
      <w:r>
        <w:rPr>
          <w:spacing w:val="-2"/>
          <w:sz w:val="28"/>
          <w:szCs w:val="28"/>
        </w:rPr>
        <w:t>f</w:t>
      </w:r>
      <w:r>
        <w:rPr>
          <w:sz w:val="28"/>
          <w:szCs w:val="28"/>
        </w:rPr>
        <w:t>er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on</w:t>
      </w:r>
      <w:r>
        <w:rPr>
          <w:sz w:val="28"/>
          <w:szCs w:val="28"/>
        </w:rPr>
        <w:t>s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at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nv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h ac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v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pacing w:val="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s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t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ed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er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rm cer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ac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es</w:t>
      </w:r>
      <w:r>
        <w:rPr>
          <w:spacing w:val="6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d 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2"/>
          <w:sz w:val="28"/>
          <w:szCs w:val="28"/>
        </w:rPr>
        <w:t>t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x</w:t>
      </w:r>
      <w:r>
        <w:rPr>
          <w:sz w:val="28"/>
          <w:szCs w:val="28"/>
        </w:rPr>
        <w:t>t</w:t>
      </w:r>
      <w:r>
        <w:rPr>
          <w:spacing w:val="5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5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po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e</w:t>
      </w:r>
      <w:r>
        <w:rPr>
          <w:spacing w:val="5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t</w:t>
      </w:r>
      <w:r>
        <w:rPr>
          <w:spacing w:val="5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s</w:t>
      </w:r>
      <w:r>
        <w:rPr>
          <w:spacing w:val="55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5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5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v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55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.</w:t>
      </w:r>
      <w:r>
        <w:rPr>
          <w:spacing w:val="1"/>
          <w:sz w:val="28"/>
          <w:szCs w:val="28"/>
        </w:rPr>
        <w:t>di</w:t>
      </w:r>
      <w:r>
        <w:rPr>
          <w:spacing w:val="-2"/>
          <w:sz w:val="28"/>
          <w:szCs w:val="28"/>
        </w:rPr>
        <w:t>f</w:t>
      </w:r>
      <w:r>
        <w:rPr>
          <w:sz w:val="28"/>
          <w:szCs w:val="28"/>
        </w:rPr>
        <w:t>fer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5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5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 xml:space="preserve">f </w:t>
      </w:r>
      <w:r>
        <w:rPr>
          <w:spacing w:val="1"/>
          <w:sz w:val="28"/>
          <w:szCs w:val="28"/>
        </w:rPr>
        <w:t>id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z w:val="28"/>
          <w:szCs w:val="28"/>
        </w:rPr>
        <w:t>e ca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 up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-1"/>
          <w:sz w:val="28"/>
          <w:szCs w:val="28"/>
        </w:rPr>
        <w:t>it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lo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.</w:t>
      </w:r>
    </w:p>
    <w:p w:rsidR="0064677D" w:rsidRDefault="000976A6">
      <w:pPr>
        <w:spacing w:line="320" w:lineRule="exact"/>
        <w:ind w:left="868"/>
        <w:rPr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s  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y</w:t>
      </w:r>
      <w:proofErr w:type="gramEnd"/>
      <w:r>
        <w:rPr>
          <w:spacing w:val="65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v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nt</w:t>
      </w:r>
      <w:r>
        <w:rPr>
          <w:sz w:val="28"/>
          <w:szCs w:val="28"/>
        </w:rPr>
        <w:t>,</w:t>
      </w:r>
      <w:r>
        <w:rPr>
          <w:spacing w:val="6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go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n</w:t>
      </w:r>
      <w:r>
        <w:rPr>
          <w:spacing w:val="-5"/>
          <w:sz w:val="28"/>
          <w:szCs w:val="28"/>
        </w:rPr>
        <w:t>m</w:t>
      </w:r>
      <w:r>
        <w:rPr>
          <w:spacing w:val="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6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oo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,</w:t>
      </w:r>
      <w:r>
        <w:rPr>
          <w:spacing w:val="6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go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n</w:t>
      </w:r>
      <w:r>
        <w:rPr>
          <w:spacing w:val="-5"/>
          <w:sz w:val="28"/>
          <w:szCs w:val="28"/>
        </w:rPr>
        <w:t>m</w:t>
      </w:r>
      <w:r>
        <w:rPr>
          <w:spacing w:val="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6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,</w:t>
      </w:r>
    </w:p>
    <w:p w:rsidR="0064677D" w:rsidRDefault="000976A6">
      <w:pPr>
        <w:spacing w:before="26"/>
        <w:ind w:left="1228"/>
        <w:rPr>
          <w:sz w:val="28"/>
          <w:szCs w:val="28"/>
        </w:rPr>
        <w:sectPr w:rsidR="0064677D">
          <w:pgSz w:w="12240" w:h="15840"/>
          <w:pgMar w:top="1400" w:right="1260" w:bottom="280" w:left="1280" w:header="0" w:footer="826" w:gutter="0"/>
          <w:cols w:space="720"/>
        </w:sectPr>
      </w:pPr>
      <w:proofErr w:type="gramStart"/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c</w:t>
      </w:r>
      <w:proofErr w:type="gramEnd"/>
      <w:r>
        <w:rPr>
          <w:sz w:val="28"/>
          <w:szCs w:val="28"/>
        </w:rPr>
        <w:t>.</w:t>
      </w:r>
    </w:p>
    <w:p w:rsidR="0064677D" w:rsidRDefault="000976A6">
      <w:pPr>
        <w:spacing w:before="39"/>
        <w:ind w:left="520"/>
        <w:rPr>
          <w:sz w:val="32"/>
          <w:szCs w:val="32"/>
        </w:rPr>
      </w:pPr>
      <w:r>
        <w:lastRenderedPageBreak/>
        <w:pict>
          <v:group id="_x0000_s1125" style="position:absolute;left:0;text-align:left;margin-left:59.4pt;margin-top:285.25pt;width:481.55pt;height:288.35pt;z-index:-1189;mso-position-horizontal-relative:page;mso-position-vertical-relative:page" coordorigin="1188,5705" coordsize="9631,5767">
            <v:shape id="_x0000_s1128" type="#_x0000_t75" style="position:absolute;left:1188;top:5705;width:9631;height:5767">
              <v:imagedata r:id="rId28" o:title=""/>
            </v:shape>
            <v:shape id="_x0000_s1127" type="#_x0000_t75" style="position:absolute;left:1290;top:5807;width:9342;height:5478">
              <v:imagedata r:id="rId29" o:title=""/>
            </v:shape>
            <v:shape id="_x0000_s1126" style="position:absolute;left:1260;top:5777;width:9402;height:5538" coordorigin="1260,5777" coordsize="9402,5538" path="m1260,11315r9402,l10662,5777r-9402,l1260,11315xe" filled="f" strokeweight="3pt">
              <v:path arrowok="t"/>
            </v:shape>
            <w10:wrap anchorx="page" anchory="page"/>
          </v:group>
        </w:pict>
      </w:r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r>
        <w:rPr>
          <w:b/>
          <w:spacing w:val="1"/>
          <w:sz w:val="32"/>
          <w:szCs w:val="32"/>
        </w:rPr>
        <w:t>3</w:t>
      </w:r>
      <w:r>
        <w:rPr>
          <w:b/>
          <w:sz w:val="32"/>
          <w:szCs w:val="32"/>
        </w:rPr>
        <w:t>.4:</w:t>
      </w:r>
      <w:r>
        <w:rPr>
          <w:b/>
          <w:spacing w:val="-5"/>
          <w:sz w:val="32"/>
          <w:szCs w:val="32"/>
        </w:rPr>
        <w:t xml:space="preserve"> </w:t>
      </w:r>
      <w:r>
        <w:rPr>
          <w:b/>
          <w:sz w:val="32"/>
          <w:szCs w:val="32"/>
          <w:u w:val="thick" w:color="000000"/>
        </w:rPr>
        <w:t>Prop</w:t>
      </w:r>
      <w:r>
        <w:rPr>
          <w:b/>
          <w:spacing w:val="1"/>
          <w:sz w:val="32"/>
          <w:szCs w:val="32"/>
          <w:u w:val="thick" w:color="000000"/>
        </w:rPr>
        <w:t>s</w:t>
      </w:r>
      <w:r>
        <w:rPr>
          <w:b/>
          <w:sz w:val="32"/>
          <w:szCs w:val="32"/>
          <w:u w:val="thick" w:color="000000"/>
        </w:rPr>
        <w:t>/</w:t>
      </w:r>
      <w:r>
        <w:rPr>
          <w:b/>
          <w:spacing w:val="-7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P</w:t>
      </w:r>
      <w:r>
        <w:rPr>
          <w:b/>
          <w:spacing w:val="1"/>
          <w:sz w:val="32"/>
          <w:szCs w:val="32"/>
          <w:u w:val="thick" w:color="000000"/>
        </w:rPr>
        <w:t>o</w:t>
      </w:r>
      <w:r>
        <w:rPr>
          <w:b/>
          <w:sz w:val="32"/>
          <w:szCs w:val="32"/>
          <w:u w:val="thick" w:color="000000"/>
        </w:rPr>
        <w:t>s</w:t>
      </w:r>
      <w:r>
        <w:rPr>
          <w:b/>
          <w:spacing w:val="1"/>
          <w:sz w:val="32"/>
          <w:szCs w:val="32"/>
          <w:u w:val="thick" w:color="000000"/>
        </w:rPr>
        <w:t>s</w:t>
      </w:r>
      <w:r>
        <w:rPr>
          <w:b/>
          <w:sz w:val="32"/>
          <w:szCs w:val="32"/>
          <w:u w:val="thick" w:color="000000"/>
        </w:rPr>
        <w:t>ible</w:t>
      </w:r>
      <w:r>
        <w:rPr>
          <w:b/>
          <w:spacing w:val="-12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s</w:t>
      </w:r>
      <w:r>
        <w:rPr>
          <w:b/>
          <w:spacing w:val="1"/>
          <w:sz w:val="32"/>
          <w:szCs w:val="32"/>
          <w:u w:val="thick" w:color="000000"/>
        </w:rPr>
        <w:t>o</w:t>
      </w:r>
      <w:r>
        <w:rPr>
          <w:b/>
          <w:sz w:val="32"/>
          <w:szCs w:val="32"/>
          <w:u w:val="thick" w:color="000000"/>
        </w:rPr>
        <w:t>lutio</w:t>
      </w:r>
      <w:r>
        <w:rPr>
          <w:b/>
          <w:spacing w:val="2"/>
          <w:sz w:val="32"/>
          <w:szCs w:val="32"/>
          <w:u w:val="thick" w:color="000000"/>
        </w:rPr>
        <w:t>n</w:t>
      </w:r>
      <w:r>
        <w:rPr>
          <w:b/>
          <w:spacing w:val="-1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17" w:line="240" w:lineRule="exact"/>
        <w:rPr>
          <w:sz w:val="24"/>
          <w:szCs w:val="24"/>
        </w:rPr>
      </w:pPr>
    </w:p>
    <w:p w:rsidR="0064677D" w:rsidRDefault="000976A6">
      <w:pPr>
        <w:spacing w:line="258" w:lineRule="auto"/>
        <w:ind w:left="1240" w:right="134" w:hanging="360"/>
        <w:jc w:val="both"/>
        <w:rPr>
          <w:sz w:val="28"/>
          <w:szCs w:val="28"/>
        </w:rPr>
      </w:pPr>
      <w:r>
        <w:rPr>
          <w:spacing w:val="2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 xml:space="preserve">s 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ec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n </w:t>
      </w:r>
      <w:r>
        <w:rPr>
          <w:spacing w:val="1"/>
          <w:sz w:val="28"/>
          <w:szCs w:val="28"/>
        </w:rPr>
        <w:t xml:space="preserve"> o</w:t>
      </w:r>
      <w:r>
        <w:rPr>
          <w:sz w:val="28"/>
          <w:szCs w:val="28"/>
        </w:rPr>
        <w:t xml:space="preserve">f 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 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n 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 xml:space="preserve">as 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 xml:space="preserve">p 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 xml:space="preserve">n </w:t>
      </w:r>
      <w:r>
        <w:rPr>
          <w:spacing w:val="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g 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ou</w:t>
      </w:r>
      <w:r>
        <w:rPr>
          <w:sz w:val="28"/>
          <w:szCs w:val="28"/>
        </w:rPr>
        <w:t xml:space="preserve">t 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ffer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t re</w:t>
      </w:r>
      <w:r>
        <w:rPr>
          <w:spacing w:val="-1"/>
          <w:sz w:val="28"/>
          <w:szCs w:val="28"/>
        </w:rPr>
        <w:t>q</w:t>
      </w:r>
      <w:r>
        <w:rPr>
          <w:spacing w:val="1"/>
          <w:sz w:val="28"/>
          <w:szCs w:val="28"/>
        </w:rPr>
        <w:t>ui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–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 xml:space="preserve">e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h</w:t>
      </w:r>
      <w:r>
        <w:rPr>
          <w:spacing w:val="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tt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pt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/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ard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h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 an</w:t>
      </w:r>
      <w:r>
        <w:rPr>
          <w:spacing w:val="1"/>
          <w:sz w:val="28"/>
          <w:szCs w:val="28"/>
        </w:rPr>
        <w:t xml:space="preserve"> 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ea a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t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 xml:space="preserve">em </w:t>
      </w:r>
      <w:r>
        <w:rPr>
          <w:spacing w:val="1"/>
          <w:sz w:val="28"/>
          <w:szCs w:val="28"/>
        </w:rPr>
        <w:t>so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so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 xml:space="preserve">em as 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.</w:t>
      </w:r>
    </w:p>
    <w:p w:rsidR="0064677D" w:rsidRDefault="0064677D">
      <w:pPr>
        <w:spacing w:before="6" w:line="160" w:lineRule="exact"/>
        <w:rPr>
          <w:sz w:val="16"/>
          <w:szCs w:val="16"/>
        </w:rPr>
      </w:pPr>
    </w:p>
    <w:p w:rsidR="0064677D" w:rsidRDefault="000976A6">
      <w:pPr>
        <w:spacing w:line="320" w:lineRule="exact"/>
        <w:ind w:left="1228" w:right="528" w:hanging="360"/>
        <w:rPr>
          <w:sz w:val="28"/>
          <w:szCs w:val="28"/>
        </w:rPr>
        <w:sectPr w:rsidR="0064677D">
          <w:pgSz w:w="12240" w:h="15840"/>
          <w:pgMar w:top="1400" w:right="1260" w:bottom="280" w:left="1280" w:header="0" w:footer="826" w:gutter="0"/>
          <w:cols w:space="720"/>
        </w:sectPr>
      </w:pPr>
      <w:r>
        <w:rPr>
          <w:spacing w:val="6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ou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w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 a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n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plo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ee,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us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have a 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d</w:t>
      </w:r>
      <w:r>
        <w:rPr>
          <w:spacing w:val="2"/>
          <w:sz w:val="28"/>
          <w:szCs w:val="28"/>
        </w:rPr>
        <w:t xml:space="preserve"> </w:t>
      </w:r>
      <w:proofErr w:type="spellStart"/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are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ar</w:t>
      </w:r>
      <w:r>
        <w:rPr>
          <w:spacing w:val="-3"/>
          <w:sz w:val="28"/>
          <w:szCs w:val="28"/>
        </w:rPr>
        <w:t>y</w:t>
      </w:r>
      <w:r>
        <w:rPr>
          <w:sz w:val="28"/>
          <w:szCs w:val="28"/>
        </w:rPr>
        <w:t>.</w:t>
      </w:r>
    </w:p>
    <w:p w:rsidR="0064677D" w:rsidRDefault="000976A6">
      <w:pPr>
        <w:spacing w:before="39"/>
        <w:ind w:left="3041"/>
        <w:rPr>
          <w:sz w:val="32"/>
          <w:szCs w:val="32"/>
        </w:rPr>
      </w:pPr>
      <w:r>
        <w:rPr>
          <w:b/>
          <w:spacing w:val="1"/>
          <w:sz w:val="32"/>
          <w:szCs w:val="32"/>
        </w:rPr>
        <w:lastRenderedPageBreak/>
        <w:t>4</w:t>
      </w:r>
      <w:r>
        <w:rPr>
          <w:b/>
          <w:spacing w:val="-3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-</w:t>
      </w:r>
      <w:r>
        <w:rPr>
          <w:b/>
          <w:spacing w:val="-3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Prod</w:t>
      </w:r>
      <w:r>
        <w:rPr>
          <w:b/>
          <w:spacing w:val="3"/>
          <w:sz w:val="32"/>
          <w:szCs w:val="32"/>
          <w:u w:val="thick" w:color="000000"/>
        </w:rPr>
        <w:t>u</w:t>
      </w:r>
      <w:r>
        <w:rPr>
          <w:b/>
          <w:sz w:val="32"/>
          <w:szCs w:val="32"/>
          <w:u w:val="thick" w:color="000000"/>
        </w:rPr>
        <w:t>ct</w:t>
      </w:r>
      <w:r>
        <w:rPr>
          <w:b/>
          <w:spacing w:val="-11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De</w:t>
      </w:r>
      <w:r>
        <w:rPr>
          <w:b/>
          <w:spacing w:val="1"/>
          <w:sz w:val="32"/>
          <w:szCs w:val="32"/>
          <w:u w:val="thick" w:color="000000"/>
        </w:rPr>
        <w:t>v</w:t>
      </w:r>
      <w:r>
        <w:rPr>
          <w:b/>
          <w:sz w:val="32"/>
          <w:szCs w:val="32"/>
          <w:u w:val="thick" w:color="000000"/>
        </w:rPr>
        <w:t>e</w:t>
      </w:r>
      <w:r>
        <w:rPr>
          <w:b/>
          <w:spacing w:val="2"/>
          <w:sz w:val="32"/>
          <w:szCs w:val="32"/>
          <w:u w:val="thick" w:color="000000"/>
        </w:rPr>
        <w:t>l</w:t>
      </w:r>
      <w:r>
        <w:rPr>
          <w:b/>
          <w:spacing w:val="1"/>
          <w:sz w:val="32"/>
          <w:szCs w:val="32"/>
          <w:u w:val="thick" w:color="000000"/>
        </w:rPr>
        <w:t>o</w:t>
      </w:r>
      <w:r>
        <w:rPr>
          <w:b/>
          <w:sz w:val="32"/>
          <w:szCs w:val="32"/>
          <w:u w:val="thick" w:color="000000"/>
        </w:rPr>
        <w:t>ping</w:t>
      </w:r>
      <w:r>
        <w:rPr>
          <w:b/>
          <w:spacing w:val="-13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Can</w:t>
      </w:r>
      <w:r>
        <w:rPr>
          <w:b/>
          <w:spacing w:val="2"/>
          <w:sz w:val="32"/>
          <w:szCs w:val="32"/>
          <w:u w:val="thick" w:color="000000"/>
        </w:rPr>
        <w:t>v</w:t>
      </w:r>
      <w:r>
        <w:rPr>
          <w:b/>
          <w:spacing w:val="1"/>
          <w:sz w:val="32"/>
          <w:szCs w:val="32"/>
          <w:u w:val="thick" w:color="000000"/>
        </w:rPr>
        <w:t>a</w:t>
      </w:r>
      <w:r>
        <w:rPr>
          <w:b/>
          <w:sz w:val="32"/>
          <w:szCs w:val="32"/>
          <w:u w:val="thick" w:color="000000"/>
        </w:rPr>
        <w:t>s</w:t>
      </w:r>
    </w:p>
    <w:p w:rsidR="0064677D" w:rsidRDefault="0064677D">
      <w:pPr>
        <w:spacing w:line="200" w:lineRule="exact"/>
      </w:pPr>
    </w:p>
    <w:p w:rsidR="0064677D" w:rsidRDefault="0064677D">
      <w:pPr>
        <w:spacing w:before="8" w:line="220" w:lineRule="exact"/>
        <w:rPr>
          <w:sz w:val="22"/>
          <w:szCs w:val="22"/>
        </w:rPr>
      </w:pPr>
    </w:p>
    <w:p w:rsidR="0064677D" w:rsidRDefault="000976A6">
      <w:pPr>
        <w:spacing w:before="31" w:line="320" w:lineRule="exact"/>
        <w:ind w:left="880" w:right="160" w:hanging="360"/>
        <w:rPr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product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lo</w:t>
      </w:r>
      <w:r>
        <w:rPr>
          <w:spacing w:val="1"/>
          <w:sz w:val="28"/>
          <w:szCs w:val="28"/>
        </w:rPr>
        <w:t>p</w:t>
      </w:r>
      <w:r>
        <w:rPr>
          <w:spacing w:val="-5"/>
          <w:sz w:val="28"/>
          <w:szCs w:val="28"/>
        </w:rPr>
        <w:t>m</w:t>
      </w:r>
      <w:r>
        <w:rPr>
          <w:spacing w:val="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c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oun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ere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p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ib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s af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er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lo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.</w:t>
      </w:r>
    </w:p>
    <w:p w:rsidR="0064677D" w:rsidRDefault="0064677D">
      <w:pPr>
        <w:spacing w:line="200" w:lineRule="exact"/>
      </w:pPr>
    </w:p>
    <w:p w:rsidR="0064677D" w:rsidRDefault="0064677D">
      <w:pPr>
        <w:spacing w:before="19" w:line="260" w:lineRule="exact"/>
        <w:rPr>
          <w:sz w:val="26"/>
          <w:szCs w:val="26"/>
        </w:rPr>
      </w:pPr>
    </w:p>
    <w:p w:rsidR="0064677D" w:rsidRDefault="000976A6">
      <w:pPr>
        <w:spacing w:line="258" w:lineRule="auto"/>
        <w:ind w:left="880" w:right="202" w:hanging="360"/>
        <w:rPr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sz w:val="28"/>
          <w:szCs w:val="28"/>
        </w:rPr>
        <w:t>Pr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du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lo</w:t>
      </w:r>
      <w:r>
        <w:rPr>
          <w:spacing w:val="1"/>
          <w:sz w:val="28"/>
          <w:szCs w:val="28"/>
        </w:rPr>
        <w:t>p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ca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>p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-3"/>
          <w:sz w:val="28"/>
          <w:szCs w:val="28"/>
        </w:rPr>
        <w:t>P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RP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SE</w:t>
      </w:r>
      <w:r>
        <w:rPr>
          <w:spacing w:val="-1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(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ec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og</w:t>
      </w:r>
      <w:r>
        <w:rPr>
          <w:sz w:val="28"/>
          <w:szCs w:val="28"/>
        </w:rPr>
        <w:t xml:space="preserve">y 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)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1"/>
          <w:sz w:val="28"/>
          <w:szCs w:val="28"/>
        </w:rPr>
        <w:t>EO</w:t>
      </w:r>
      <w:r>
        <w:rPr>
          <w:sz w:val="28"/>
          <w:szCs w:val="28"/>
        </w:rPr>
        <w:t>P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(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us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),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PR</w:t>
      </w:r>
      <w:r>
        <w:rPr>
          <w:spacing w:val="-1"/>
          <w:sz w:val="28"/>
          <w:szCs w:val="28"/>
        </w:rPr>
        <w:t>ODU</w:t>
      </w:r>
      <w:r>
        <w:rPr>
          <w:sz w:val="28"/>
          <w:szCs w:val="28"/>
        </w:rPr>
        <w:t>CT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P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RI</w:t>
      </w:r>
      <w:r>
        <w:rPr>
          <w:spacing w:val="-1"/>
          <w:sz w:val="28"/>
          <w:szCs w:val="28"/>
        </w:rPr>
        <w:t>EN</w:t>
      </w:r>
      <w:r>
        <w:rPr>
          <w:sz w:val="28"/>
          <w:szCs w:val="28"/>
        </w:rPr>
        <w:t>CE (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w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2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e</w:t>
      </w:r>
      <w:r>
        <w:rPr>
          <w:spacing w:val="-1"/>
          <w:sz w:val="28"/>
          <w:szCs w:val="28"/>
        </w:rPr>
        <w:t>x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 xml:space="preserve">ce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od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),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PR</w:t>
      </w:r>
      <w:r>
        <w:rPr>
          <w:spacing w:val="-1"/>
          <w:sz w:val="28"/>
          <w:szCs w:val="28"/>
        </w:rPr>
        <w:t>ODU</w:t>
      </w:r>
      <w:r>
        <w:rPr>
          <w:sz w:val="28"/>
          <w:szCs w:val="28"/>
        </w:rPr>
        <w:t>CT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2"/>
          <w:sz w:val="28"/>
          <w:szCs w:val="28"/>
        </w:rPr>
        <w:t>U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2"/>
          <w:sz w:val="28"/>
          <w:szCs w:val="28"/>
        </w:rPr>
        <w:t>I</w:t>
      </w:r>
      <w:r>
        <w:rPr>
          <w:spacing w:val="-1"/>
          <w:sz w:val="28"/>
          <w:szCs w:val="28"/>
        </w:rPr>
        <w:t>ON</w:t>
      </w:r>
      <w:r>
        <w:rPr>
          <w:sz w:val="28"/>
          <w:szCs w:val="28"/>
        </w:rPr>
        <w:t>S (Main f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on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it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),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PR</w:t>
      </w:r>
      <w:r>
        <w:rPr>
          <w:spacing w:val="-1"/>
          <w:sz w:val="28"/>
          <w:szCs w:val="28"/>
        </w:rPr>
        <w:t>ODU</w:t>
      </w:r>
      <w:r>
        <w:rPr>
          <w:sz w:val="28"/>
          <w:szCs w:val="28"/>
        </w:rPr>
        <w:t>CT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ATU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S (fea</w:t>
      </w:r>
      <w:r>
        <w:rPr>
          <w:spacing w:val="1"/>
          <w:sz w:val="28"/>
          <w:szCs w:val="28"/>
        </w:rPr>
        <w:t>tu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 xml:space="preserve">s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od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),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MP</w:t>
      </w:r>
      <w:r>
        <w:rPr>
          <w:spacing w:val="-1"/>
          <w:sz w:val="28"/>
          <w:szCs w:val="28"/>
        </w:rPr>
        <w:t>ONENT</w:t>
      </w:r>
      <w:r>
        <w:rPr>
          <w:sz w:val="28"/>
          <w:szCs w:val="28"/>
        </w:rPr>
        <w:t xml:space="preserve">S </w:t>
      </w:r>
      <w:r>
        <w:rPr>
          <w:spacing w:val="1"/>
          <w:sz w:val="28"/>
          <w:szCs w:val="28"/>
        </w:rPr>
        <w:t>(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k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 ha</w:t>
      </w:r>
      <w:r>
        <w:rPr>
          <w:spacing w:val="-1"/>
          <w:sz w:val="28"/>
          <w:szCs w:val="28"/>
        </w:rPr>
        <w:t>r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/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 xml:space="preserve">are </w:t>
      </w:r>
      <w:r>
        <w:rPr>
          <w:spacing w:val="-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en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us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),</w:t>
      </w:r>
    </w:p>
    <w:p w:rsidR="0064677D" w:rsidRDefault="000976A6">
      <w:pPr>
        <w:spacing w:before="1" w:line="259" w:lineRule="auto"/>
        <w:ind w:left="880" w:right="1322"/>
        <w:rPr>
          <w:sz w:val="28"/>
          <w:szCs w:val="28"/>
        </w:rPr>
      </w:pPr>
      <w:r>
        <w:rPr>
          <w:spacing w:val="1"/>
          <w:sz w:val="28"/>
          <w:szCs w:val="28"/>
        </w:rPr>
        <w:t>/</w:t>
      </w:r>
      <w:r>
        <w:rPr>
          <w:sz w:val="28"/>
          <w:szCs w:val="28"/>
        </w:rPr>
        <w:t>fe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b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),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J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T/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EDE</w:t>
      </w:r>
      <w:r>
        <w:rPr>
          <w:sz w:val="28"/>
          <w:szCs w:val="28"/>
        </w:rPr>
        <w:t>SI</w:t>
      </w:r>
      <w:r>
        <w:rPr>
          <w:spacing w:val="-1"/>
          <w:sz w:val="28"/>
          <w:szCs w:val="28"/>
        </w:rPr>
        <w:t>GN</w:t>
      </w:r>
      <w:r>
        <w:rPr>
          <w:spacing w:val="1"/>
          <w:sz w:val="28"/>
          <w:szCs w:val="28"/>
        </w:rPr>
        <w:t>/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ETA</w:t>
      </w:r>
      <w:r>
        <w:rPr>
          <w:spacing w:val="2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pacing w:val="-2"/>
          <w:sz w:val="28"/>
          <w:szCs w:val="28"/>
        </w:rPr>
        <w:t>D</w:t>
      </w:r>
      <w:r>
        <w:rPr>
          <w:sz w:val="28"/>
          <w:szCs w:val="28"/>
        </w:rPr>
        <w:t>ec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r a</w:t>
      </w:r>
      <w:r>
        <w:rPr>
          <w:spacing w:val="-2"/>
          <w:sz w:val="28"/>
          <w:szCs w:val="28"/>
        </w:rPr>
        <w:t>d</w:t>
      </w:r>
      <w:r>
        <w:rPr>
          <w:spacing w:val="-1"/>
          <w:sz w:val="28"/>
          <w:szCs w:val="28"/>
        </w:rPr>
        <w:t>v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e of c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st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 xml:space="preserve">er). </w:t>
      </w:r>
      <w:r>
        <w:rPr>
          <w:spacing w:val="69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E</w:t>
      </w:r>
      <w:r>
        <w:rPr>
          <w:spacing w:val="-1"/>
          <w:sz w:val="28"/>
          <w:szCs w:val="28"/>
        </w:rPr>
        <w:t>VAL</w:t>
      </w:r>
      <w:r>
        <w:rPr>
          <w:spacing w:val="2"/>
          <w:sz w:val="28"/>
          <w:szCs w:val="28"/>
        </w:rPr>
        <w:t>I</w:t>
      </w:r>
      <w:r>
        <w:rPr>
          <w:spacing w:val="-1"/>
          <w:sz w:val="28"/>
          <w:szCs w:val="28"/>
        </w:rPr>
        <w:t>DAT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before="16" w:line="260" w:lineRule="exact"/>
        <w:rPr>
          <w:sz w:val="26"/>
          <w:szCs w:val="26"/>
        </w:rPr>
      </w:pPr>
    </w:p>
    <w:p w:rsidR="0064677D" w:rsidRDefault="000976A6">
      <w:pPr>
        <w:ind w:left="520"/>
        <w:rPr>
          <w:sz w:val="32"/>
          <w:szCs w:val="32"/>
        </w:rPr>
      </w:pPr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r>
        <w:rPr>
          <w:b/>
          <w:spacing w:val="1"/>
          <w:sz w:val="32"/>
          <w:szCs w:val="32"/>
        </w:rPr>
        <w:t>4</w:t>
      </w:r>
      <w:r>
        <w:rPr>
          <w:b/>
          <w:sz w:val="32"/>
          <w:szCs w:val="32"/>
        </w:rPr>
        <w:t>.1</w:t>
      </w:r>
      <w:proofErr w:type="gramStart"/>
      <w:r>
        <w:rPr>
          <w:b/>
          <w:sz w:val="32"/>
          <w:szCs w:val="32"/>
        </w:rPr>
        <w:t>:</w:t>
      </w:r>
      <w:r>
        <w:rPr>
          <w:b/>
          <w:sz w:val="32"/>
          <w:szCs w:val="32"/>
          <w:u w:val="thick" w:color="000000"/>
        </w:rPr>
        <w:t>Purpo</w:t>
      </w:r>
      <w:r>
        <w:rPr>
          <w:b/>
          <w:spacing w:val="1"/>
          <w:sz w:val="32"/>
          <w:szCs w:val="32"/>
          <w:u w:val="thick" w:color="000000"/>
        </w:rPr>
        <w:t>se</w:t>
      </w:r>
      <w:proofErr w:type="gramEnd"/>
      <w:r>
        <w:rPr>
          <w:b/>
          <w:spacing w:val="2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1" w:line="140" w:lineRule="exact"/>
        <w:rPr>
          <w:sz w:val="15"/>
          <w:szCs w:val="15"/>
        </w:rPr>
      </w:pPr>
    </w:p>
    <w:p w:rsidR="0064677D" w:rsidRDefault="0064677D">
      <w:pPr>
        <w:spacing w:line="200" w:lineRule="exact"/>
      </w:pPr>
    </w:p>
    <w:p w:rsidR="0064677D" w:rsidRDefault="000976A6">
      <w:pPr>
        <w:spacing w:before="9"/>
        <w:ind w:left="972" w:right="381" w:hanging="360"/>
        <w:rPr>
          <w:sz w:val="28"/>
          <w:szCs w:val="28"/>
        </w:rPr>
      </w:pPr>
      <w:r>
        <w:rPr>
          <w:sz w:val="28"/>
          <w:szCs w:val="28"/>
        </w:rPr>
        <w:t xml:space="preserve">  In</w:t>
      </w:r>
      <w:r>
        <w:rPr>
          <w:spacing w:val="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e</w:t>
      </w:r>
      <w:r>
        <w:rPr>
          <w:spacing w:val="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ib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4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ki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od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.</w:t>
      </w:r>
      <w:r>
        <w:rPr>
          <w:spacing w:val="4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W</w:t>
      </w:r>
      <w:r>
        <w:rPr>
          <w:spacing w:val="3"/>
          <w:sz w:val="28"/>
          <w:szCs w:val="28"/>
        </w:rPr>
        <w:t>h</w:t>
      </w:r>
      <w:r>
        <w:rPr>
          <w:sz w:val="28"/>
          <w:szCs w:val="28"/>
        </w:rPr>
        <w:t>y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e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ki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.</w:t>
      </w:r>
      <w:r>
        <w:rPr>
          <w:spacing w:val="2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</w:t>
      </w:r>
      <w:r>
        <w:rPr>
          <w:spacing w:val="2"/>
          <w:sz w:val="28"/>
          <w:szCs w:val="28"/>
        </w:rPr>
        <w:t>t</w:t>
      </w:r>
      <w:r>
        <w:rPr>
          <w:spacing w:val="-2"/>
          <w:sz w:val="28"/>
          <w:szCs w:val="28"/>
        </w:rPr>
        <w:t>’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 xml:space="preserve">r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i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?</w:t>
      </w:r>
    </w:p>
    <w:p w:rsidR="0064677D" w:rsidRDefault="0064677D">
      <w:pPr>
        <w:spacing w:before="1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2321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pacing w:val="1"/>
          <w:sz w:val="28"/>
          <w:szCs w:val="28"/>
        </w:rPr>
        <w:t>i</w:t>
      </w:r>
      <w:proofErr w:type="spellEnd"/>
      <w:r>
        <w:rPr>
          <w:sz w:val="28"/>
          <w:szCs w:val="28"/>
        </w:rPr>
        <w:t>)  Se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s</w:t>
      </w:r>
    </w:p>
    <w:p w:rsidR="0064677D" w:rsidRDefault="0064677D">
      <w:pPr>
        <w:spacing w:before="1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2321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>ii</w:t>
      </w:r>
      <w:r>
        <w:rPr>
          <w:sz w:val="28"/>
          <w:szCs w:val="28"/>
        </w:rPr>
        <w:t xml:space="preserve">) 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ce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pl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 a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</w:p>
    <w:p w:rsidR="0064677D" w:rsidRDefault="0064677D">
      <w:pPr>
        <w:spacing w:before="4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2321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 xml:space="preserve">) 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s</w:t>
      </w:r>
    </w:p>
    <w:p w:rsidR="0064677D" w:rsidRDefault="0064677D">
      <w:pPr>
        <w:spacing w:before="1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2321"/>
        <w:rPr>
          <w:sz w:val="28"/>
          <w:szCs w:val="28"/>
        </w:rPr>
        <w:sectPr w:rsidR="0064677D">
          <w:pgSz w:w="12240" w:h="15840"/>
          <w:pgMar w:top="1400" w:right="1260" w:bottom="280" w:left="1280" w:header="0" w:footer="826" w:gutter="0"/>
          <w:cols w:space="720"/>
        </w:sectPr>
      </w:pPr>
      <w:proofErr w:type="gramStart"/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) C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h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os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le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er</w:t>
      </w:r>
    </w:p>
    <w:p w:rsidR="0064677D" w:rsidRDefault="000976A6">
      <w:pPr>
        <w:spacing w:before="5" w:line="120" w:lineRule="exact"/>
        <w:rPr>
          <w:sz w:val="13"/>
          <w:szCs w:val="13"/>
        </w:rPr>
      </w:pPr>
      <w:r>
        <w:lastRenderedPageBreak/>
        <w:pict>
          <v:group id="_x0000_s1121" style="position:absolute;margin-left:69.95pt;margin-top:1in;width:452.4pt;height:610.55pt;z-index:-1187;mso-position-horizontal-relative:page;mso-position-vertical-relative:page" coordorigin="1399,1440" coordsize="9048,12211">
            <v:shape id="_x0000_s1124" type="#_x0000_t75" style="position:absolute;left:1399;top:1428;width:9048;height:12242">
              <v:imagedata r:id="rId30" o:title=""/>
            </v:shape>
            <v:shape id="_x0000_s1123" type="#_x0000_t75" style="position:absolute;left:1500;top:1530;width:8760;height:11955">
              <v:imagedata r:id="rId31" o:title=""/>
            </v:shape>
            <v:shape id="_x0000_s1122" style="position:absolute;left:1470;top:1500;width:8820;height:12015" coordorigin="1470,1500" coordsize="8820,12015" path="m1470,13515r8820,l10290,1500r-8820,l1470,13515xe" filled="f" strokeweight="3pt">
              <v:path arrowok="t"/>
            </v:shape>
            <w10:wrap anchorx="page" anchory="page"/>
          </v:group>
        </w:pict>
      </w: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0976A6">
      <w:pPr>
        <w:spacing w:before="19"/>
        <w:ind w:left="100"/>
        <w:rPr>
          <w:rFonts w:ascii="Calibri Light" w:eastAsia="Calibri Light" w:hAnsi="Calibri Light" w:cs="Calibri Light"/>
        </w:rPr>
        <w:sectPr w:rsidR="0064677D">
          <w:footerReference w:type="default" r:id="rId32"/>
          <w:pgSz w:w="12240" w:h="15840"/>
          <w:pgMar w:top="1480" w:right="1340" w:bottom="280" w:left="1340" w:header="0" w:footer="0" w:gutter="0"/>
          <w:cols w:space="720"/>
        </w:sectPr>
      </w:pPr>
      <w:r>
        <w:pict>
          <v:group id="_x0000_s1118" style="position:absolute;left:0;text-align:left;margin-left:69.05pt;margin-top:-4.6pt;width:474.1pt;height:4.55pt;z-index:-1188;mso-position-horizontal-relative:page" coordorigin="1381,-92" coordsize="9482,91">
            <v:shape id="_x0000_s1120" style="position:absolute;left:1412;top:-61;width:9420;height:0" coordorigin="1412,-61" coordsize="9420,0" path="m1412,-61r9419,e" filled="f" strokecolor="#813a0a" strokeweight="3.1pt">
              <v:path arrowok="t"/>
            </v:shape>
            <v:shape id="_x0000_s1119" style="position:absolute;left:1412;top:-9;width:9420;height:0" coordorigin="1412,-9" coordsize="9420,0" path="m1412,-9r9419,e" filled="f" strokecolor="#813a0a" strokeweight=".82pt">
              <v:path arrowok="t"/>
            </v:shape>
            <w10:wrap anchorx="page"/>
          </v:group>
        </w:pict>
      </w:r>
      <w:r>
        <w:rPr>
          <w:rFonts w:ascii="Calibri Light" w:eastAsia="Calibri Light" w:hAnsi="Calibri Light" w:cs="Calibri Light"/>
          <w:spacing w:val="-1"/>
        </w:rPr>
        <w:t>D</w:t>
      </w:r>
      <w:r>
        <w:rPr>
          <w:rFonts w:ascii="Calibri Light" w:eastAsia="Calibri Light" w:hAnsi="Calibri Light" w:cs="Calibri Light"/>
        </w:rPr>
        <w:t>es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  <w:spacing w:val="2"/>
        </w:rPr>
        <w:t>g</w:t>
      </w:r>
      <w:r>
        <w:rPr>
          <w:rFonts w:ascii="Calibri Light" w:eastAsia="Calibri Light" w:hAnsi="Calibri Light" w:cs="Calibri Light"/>
        </w:rPr>
        <w:t>n</w:t>
      </w:r>
      <w:r>
        <w:rPr>
          <w:spacing w:val="-9"/>
        </w:rPr>
        <w:t xml:space="preserve"> </w:t>
      </w:r>
      <w:r>
        <w:rPr>
          <w:rFonts w:ascii="Calibri Light" w:eastAsia="Calibri Light" w:hAnsi="Calibri Light" w:cs="Calibri Light"/>
          <w:spacing w:val="1"/>
        </w:rPr>
        <w:t>E</w:t>
      </w:r>
      <w:r>
        <w:rPr>
          <w:rFonts w:ascii="Calibri Light" w:eastAsia="Calibri Light" w:hAnsi="Calibri Light" w:cs="Calibri Light"/>
        </w:rPr>
        <w:t>ng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  <w:spacing w:val="2"/>
        </w:rPr>
        <w:t>n</w:t>
      </w:r>
      <w:r>
        <w:rPr>
          <w:rFonts w:ascii="Calibri Light" w:eastAsia="Calibri Light" w:hAnsi="Calibri Light" w:cs="Calibri Light"/>
        </w:rPr>
        <w:t>ee</w:t>
      </w:r>
      <w:r>
        <w:rPr>
          <w:rFonts w:ascii="Calibri Light" w:eastAsia="Calibri Light" w:hAnsi="Calibri Light" w:cs="Calibri Light"/>
          <w:spacing w:val="1"/>
        </w:rPr>
        <w:t>r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</w:rPr>
        <w:t>n</w:t>
      </w:r>
      <w:r>
        <w:rPr>
          <w:rFonts w:ascii="Calibri Light" w:eastAsia="Calibri Light" w:hAnsi="Calibri Light" w:cs="Calibri Light"/>
          <w:spacing w:val="3"/>
        </w:rPr>
        <w:t>g</w:t>
      </w:r>
      <w:r>
        <w:rPr>
          <w:rFonts w:ascii="Calibri Light" w:eastAsia="Calibri Light" w:hAnsi="Calibri Light" w:cs="Calibri Light"/>
          <w:spacing w:val="-1"/>
        </w:rPr>
        <w:t>-</w:t>
      </w:r>
      <w:r>
        <w:rPr>
          <w:rFonts w:ascii="Calibri Light" w:eastAsia="Calibri Light" w:hAnsi="Calibri Light" w:cs="Calibri Light"/>
        </w:rPr>
        <w:t>2A</w:t>
      </w:r>
      <w:r>
        <w:t xml:space="preserve">                                                                                                                                         </w:t>
      </w:r>
      <w:r>
        <w:rPr>
          <w:spacing w:val="5"/>
        </w:rPr>
        <w:t xml:space="preserve"> </w:t>
      </w:r>
      <w:r>
        <w:rPr>
          <w:rFonts w:ascii="Calibri Light" w:eastAsia="Calibri Light" w:hAnsi="Calibri Light" w:cs="Calibri Light"/>
        </w:rPr>
        <w:t>P</w:t>
      </w:r>
      <w:r>
        <w:rPr>
          <w:rFonts w:ascii="Calibri Light" w:eastAsia="Calibri Light" w:hAnsi="Calibri Light" w:cs="Calibri Light"/>
          <w:spacing w:val="-1"/>
        </w:rPr>
        <w:t>a</w:t>
      </w:r>
      <w:r>
        <w:rPr>
          <w:rFonts w:ascii="Calibri Light" w:eastAsia="Calibri Light" w:hAnsi="Calibri Light" w:cs="Calibri Light"/>
        </w:rPr>
        <w:t>ge</w:t>
      </w:r>
      <w:r>
        <w:rPr>
          <w:spacing w:val="-8"/>
        </w:rPr>
        <w:t xml:space="preserve"> </w:t>
      </w:r>
      <w:r>
        <w:rPr>
          <w:rFonts w:ascii="Calibri Light" w:eastAsia="Calibri Light" w:hAnsi="Calibri Light" w:cs="Calibri Light"/>
        </w:rPr>
        <w:t>13</w:t>
      </w:r>
    </w:p>
    <w:p w:rsidR="0064677D" w:rsidRDefault="000976A6">
      <w:pPr>
        <w:spacing w:before="39"/>
        <w:ind w:left="520"/>
        <w:rPr>
          <w:sz w:val="32"/>
          <w:szCs w:val="32"/>
        </w:rPr>
      </w:pPr>
      <w:r>
        <w:lastRenderedPageBreak/>
        <w:pict>
          <v:group id="_x0000_s1114" style="position:absolute;left:0;text-align:left;margin-left:105.95pt;margin-top:175.7pt;width:474.85pt;height:489pt;z-index:-1186;mso-position-horizontal-relative:page;mso-position-vertical-relative:page" coordorigin="2119,3514" coordsize="9497,9780">
            <v:shape id="_x0000_s1117" type="#_x0000_t75" style="position:absolute;left:2119;top:3502;width:9497;height:9814">
              <v:imagedata r:id="rId33" o:title=""/>
            </v:shape>
            <v:shape id="_x0000_s1116" type="#_x0000_t75" style="position:absolute;left:2220;top:3603;width:9210;height:9525">
              <v:imagedata r:id="rId23" o:title=""/>
            </v:shape>
            <v:shape id="_x0000_s1115" style="position:absolute;left:2190;top:3573;width:9270;height:9585" coordorigin="2190,3573" coordsize="9270,9585" path="m2190,13158r9270,l11460,3573r-9270,l2190,13158xe" filled="f" strokeweight="3pt">
              <v:path arrowok="t"/>
            </v:shape>
            <w10:wrap anchorx="page" anchory="page"/>
          </v:group>
        </w:pict>
      </w:r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r>
        <w:rPr>
          <w:b/>
          <w:spacing w:val="1"/>
          <w:sz w:val="32"/>
          <w:szCs w:val="32"/>
        </w:rPr>
        <w:t>4</w:t>
      </w:r>
      <w:r>
        <w:rPr>
          <w:b/>
          <w:sz w:val="32"/>
          <w:szCs w:val="32"/>
        </w:rPr>
        <w:t>.2</w:t>
      </w:r>
      <w:proofErr w:type="gramStart"/>
      <w:r>
        <w:rPr>
          <w:b/>
          <w:sz w:val="32"/>
          <w:szCs w:val="32"/>
        </w:rPr>
        <w:t>:</w:t>
      </w:r>
      <w:r>
        <w:rPr>
          <w:b/>
          <w:sz w:val="32"/>
          <w:szCs w:val="32"/>
          <w:u w:val="thick" w:color="000000"/>
        </w:rPr>
        <w:t>Peopl</w:t>
      </w:r>
      <w:r>
        <w:rPr>
          <w:b/>
          <w:spacing w:val="1"/>
          <w:sz w:val="32"/>
          <w:szCs w:val="32"/>
          <w:u w:val="thick" w:color="000000"/>
        </w:rPr>
        <w:t>e</w:t>
      </w:r>
      <w:proofErr w:type="gramEnd"/>
      <w:r>
        <w:rPr>
          <w:b/>
          <w:spacing w:val="2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0976A6">
      <w:pPr>
        <w:spacing w:before="47"/>
        <w:ind w:left="124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p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er </w:t>
      </w:r>
      <w:r>
        <w:rPr>
          <w:spacing w:val="-1"/>
          <w:sz w:val="28"/>
          <w:szCs w:val="28"/>
        </w:rPr>
        <w:t>wh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3"/>
          <w:sz w:val="28"/>
          <w:szCs w:val="28"/>
        </w:rPr>
        <w:t>a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.</w:t>
      </w:r>
    </w:p>
    <w:p w:rsidR="0064677D" w:rsidRDefault="0064677D">
      <w:pPr>
        <w:spacing w:before="2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1240"/>
        <w:rPr>
          <w:sz w:val="28"/>
          <w:szCs w:val="28"/>
        </w:rPr>
        <w:sectPr w:rsidR="0064677D">
          <w:footerReference w:type="default" r:id="rId34"/>
          <w:pgSz w:w="12240" w:h="15840"/>
          <w:pgMar w:top="1400" w:right="1260" w:bottom="280" w:left="1280" w:header="0" w:footer="826" w:gutter="0"/>
          <w:pgNumType w:start="14"/>
          <w:cols w:space="720"/>
        </w:sectPr>
      </w:pP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ho</w:t>
      </w:r>
      <w:r>
        <w:rPr>
          <w:sz w:val="28"/>
          <w:szCs w:val="28"/>
        </w:rPr>
        <w:t>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u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ul</w:t>
      </w:r>
      <w:r>
        <w:rPr>
          <w:sz w:val="28"/>
          <w:szCs w:val="28"/>
        </w:rPr>
        <w:t>.</w:t>
      </w:r>
    </w:p>
    <w:p w:rsidR="0064677D" w:rsidRDefault="000976A6">
      <w:pPr>
        <w:spacing w:before="39"/>
        <w:ind w:left="520"/>
        <w:rPr>
          <w:sz w:val="32"/>
          <w:szCs w:val="32"/>
        </w:rPr>
      </w:pPr>
      <w:r>
        <w:lastRenderedPageBreak/>
        <w:pict>
          <v:group id="_x0000_s1110" style="position:absolute;left:0;text-align:left;margin-left:69.95pt;margin-top:214.1pt;width:481.8pt;height:308.75pt;z-index:-1185;mso-position-horizontal-relative:page;mso-position-vertical-relative:page" coordorigin="1399,4282" coordsize="9636,6175">
            <v:shape id="_x0000_s1113" type="#_x0000_t75" style="position:absolute;left:1399;top:4270;width:9636;height:6187">
              <v:imagedata r:id="rId35" o:title=""/>
            </v:shape>
            <v:shape id="_x0000_s1112" type="#_x0000_t75" style="position:absolute;left:1500;top:4371;width:9349;height:5899">
              <v:imagedata r:id="rId36" o:title=""/>
            </v:shape>
            <v:shape id="_x0000_s1111" style="position:absolute;left:1470;top:4341;width:9409;height:5959" coordorigin="1470,4341" coordsize="9409,5959" path="m1470,10300r9409,l10879,4341r-9409,l1470,10300xe" filled="f" strokeweight="3pt">
              <v:path arrowok="t"/>
            </v:shape>
            <w10:wrap anchorx="page" anchory="page"/>
          </v:group>
        </w:pict>
      </w:r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r>
        <w:rPr>
          <w:b/>
          <w:spacing w:val="1"/>
          <w:sz w:val="32"/>
          <w:szCs w:val="32"/>
        </w:rPr>
        <w:t>4</w:t>
      </w:r>
      <w:r>
        <w:rPr>
          <w:b/>
          <w:sz w:val="32"/>
          <w:szCs w:val="32"/>
        </w:rPr>
        <w:t>.3</w:t>
      </w:r>
      <w:proofErr w:type="gramStart"/>
      <w:r>
        <w:rPr>
          <w:b/>
          <w:sz w:val="32"/>
          <w:szCs w:val="32"/>
        </w:rPr>
        <w:t>:</w:t>
      </w:r>
      <w:r>
        <w:rPr>
          <w:b/>
          <w:sz w:val="32"/>
          <w:szCs w:val="32"/>
          <w:u w:val="thick" w:color="000000"/>
        </w:rPr>
        <w:t>Product</w:t>
      </w:r>
      <w:proofErr w:type="gramEnd"/>
      <w:r>
        <w:rPr>
          <w:b/>
          <w:spacing w:val="-15"/>
          <w:sz w:val="32"/>
          <w:szCs w:val="32"/>
          <w:u w:val="thick" w:color="000000"/>
        </w:rPr>
        <w:t xml:space="preserve"> </w:t>
      </w:r>
      <w:r>
        <w:rPr>
          <w:b/>
          <w:sz w:val="32"/>
          <w:szCs w:val="32"/>
          <w:u w:val="thick" w:color="000000"/>
        </w:rPr>
        <w:t>E</w:t>
      </w:r>
      <w:r>
        <w:rPr>
          <w:b/>
          <w:spacing w:val="1"/>
          <w:sz w:val="32"/>
          <w:szCs w:val="32"/>
          <w:u w:val="thick" w:color="000000"/>
        </w:rPr>
        <w:t>x</w:t>
      </w:r>
      <w:r>
        <w:rPr>
          <w:b/>
          <w:sz w:val="32"/>
          <w:szCs w:val="32"/>
          <w:u w:val="thick" w:color="000000"/>
        </w:rPr>
        <w:t>p</w:t>
      </w:r>
      <w:r>
        <w:rPr>
          <w:b/>
          <w:spacing w:val="2"/>
          <w:sz w:val="32"/>
          <w:szCs w:val="32"/>
          <w:u w:val="thick" w:color="000000"/>
        </w:rPr>
        <w:t>e</w:t>
      </w:r>
      <w:r>
        <w:rPr>
          <w:b/>
          <w:sz w:val="32"/>
          <w:szCs w:val="32"/>
          <w:u w:val="thick" w:color="000000"/>
        </w:rPr>
        <w:t>rienc</w:t>
      </w:r>
      <w:r>
        <w:rPr>
          <w:b/>
          <w:spacing w:val="1"/>
          <w:sz w:val="32"/>
          <w:szCs w:val="32"/>
          <w:u w:val="thick" w:color="000000"/>
        </w:rPr>
        <w:t>e</w:t>
      </w:r>
      <w:r>
        <w:rPr>
          <w:b/>
          <w:spacing w:val="2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3" w:line="140" w:lineRule="exact"/>
        <w:rPr>
          <w:sz w:val="15"/>
          <w:szCs w:val="15"/>
        </w:rPr>
      </w:pPr>
    </w:p>
    <w:p w:rsidR="0064677D" w:rsidRDefault="0064677D">
      <w:pPr>
        <w:spacing w:line="200" w:lineRule="exact"/>
      </w:pPr>
    </w:p>
    <w:p w:rsidR="0064677D" w:rsidRDefault="000976A6">
      <w:pPr>
        <w:spacing w:before="9"/>
        <w:ind w:left="1240"/>
        <w:rPr>
          <w:sz w:val="28"/>
          <w:szCs w:val="28"/>
        </w:rPr>
        <w:sectPr w:rsidR="0064677D">
          <w:pgSz w:w="12240" w:h="15840"/>
          <w:pgMar w:top="1400" w:right="1260" w:bottom="280" w:left="1280" w:header="0" w:footer="826" w:gutter="0"/>
          <w:cols w:space="720"/>
        </w:sectPr>
      </w:pP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s</w:t>
      </w:r>
      <w:r>
        <w:rPr>
          <w:sz w:val="28"/>
          <w:szCs w:val="28"/>
        </w:rPr>
        <w:t>ec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w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h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w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e fe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o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ed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 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.</w:t>
      </w:r>
    </w:p>
    <w:p w:rsidR="0064677D" w:rsidRDefault="000976A6">
      <w:pPr>
        <w:spacing w:before="39"/>
        <w:ind w:left="520"/>
        <w:rPr>
          <w:sz w:val="32"/>
          <w:szCs w:val="32"/>
        </w:rPr>
      </w:pPr>
      <w:r>
        <w:lastRenderedPageBreak/>
        <w:pict>
          <v:group id="_x0000_s1106" style="position:absolute;left:0;text-align:left;margin-left:57.95pt;margin-top:263.4pt;width:482.3pt;height:137.75pt;z-index:-1184;mso-position-horizontal-relative:page;mso-position-vertical-relative:page" coordorigin="1159,5268" coordsize="9646,2755">
            <v:shape id="_x0000_s1109" type="#_x0000_t75" style="position:absolute;left:1159;top:5268;width:9646;height:2755">
              <v:imagedata r:id="rId37" o:title=""/>
            </v:shape>
            <v:shape id="_x0000_s1108" type="#_x0000_t75" style="position:absolute;left:1260;top:5370;width:9359;height:2467">
              <v:imagedata r:id="rId38" o:title=""/>
            </v:shape>
            <v:shape id="_x0000_s1107" style="position:absolute;left:1230;top:5340;width:9419;height:2527" coordorigin="1230,5340" coordsize="9419,2527" path="m1230,7867r9419,l10649,5340r-9419,l1230,7867xe" filled="f" strokeweight="3pt">
              <v:path arrowok="t"/>
            </v:shape>
            <w10:wrap anchorx="page" anchory="page"/>
          </v:group>
        </w:pict>
      </w:r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r>
        <w:rPr>
          <w:b/>
          <w:spacing w:val="1"/>
          <w:sz w:val="32"/>
          <w:szCs w:val="32"/>
        </w:rPr>
        <w:t>4</w:t>
      </w:r>
      <w:r>
        <w:rPr>
          <w:b/>
          <w:sz w:val="32"/>
          <w:szCs w:val="32"/>
        </w:rPr>
        <w:t>.4</w:t>
      </w:r>
      <w:proofErr w:type="gramStart"/>
      <w:r>
        <w:rPr>
          <w:b/>
          <w:sz w:val="32"/>
          <w:szCs w:val="32"/>
        </w:rPr>
        <w:t>:</w:t>
      </w:r>
      <w:r>
        <w:rPr>
          <w:b/>
          <w:sz w:val="32"/>
          <w:szCs w:val="32"/>
          <w:u w:val="thick" w:color="000000"/>
        </w:rPr>
        <w:t>Product</w:t>
      </w:r>
      <w:proofErr w:type="gramEnd"/>
      <w:r>
        <w:rPr>
          <w:b/>
          <w:spacing w:val="-15"/>
          <w:sz w:val="32"/>
          <w:szCs w:val="32"/>
          <w:u w:val="thick" w:color="000000"/>
        </w:rPr>
        <w:t xml:space="preserve"> </w:t>
      </w:r>
      <w:r>
        <w:rPr>
          <w:b/>
          <w:spacing w:val="-1"/>
          <w:sz w:val="32"/>
          <w:szCs w:val="32"/>
          <w:u w:val="thick" w:color="000000"/>
        </w:rPr>
        <w:t>f</w:t>
      </w:r>
      <w:r>
        <w:rPr>
          <w:b/>
          <w:sz w:val="32"/>
          <w:szCs w:val="32"/>
          <w:u w:val="thick" w:color="000000"/>
        </w:rPr>
        <w:t>u</w:t>
      </w:r>
      <w:r>
        <w:rPr>
          <w:b/>
          <w:spacing w:val="2"/>
          <w:sz w:val="32"/>
          <w:szCs w:val="32"/>
          <w:u w:val="thick" w:color="000000"/>
        </w:rPr>
        <w:t>n</w:t>
      </w:r>
      <w:r>
        <w:rPr>
          <w:b/>
          <w:sz w:val="32"/>
          <w:szCs w:val="32"/>
          <w:u w:val="thick" w:color="000000"/>
        </w:rPr>
        <w:t>c</w:t>
      </w:r>
      <w:r>
        <w:rPr>
          <w:b/>
          <w:spacing w:val="1"/>
          <w:sz w:val="32"/>
          <w:szCs w:val="32"/>
          <w:u w:val="thick" w:color="000000"/>
        </w:rPr>
        <w:t>t</w:t>
      </w:r>
      <w:r>
        <w:rPr>
          <w:b/>
          <w:sz w:val="32"/>
          <w:szCs w:val="32"/>
          <w:u w:val="thick" w:color="000000"/>
        </w:rPr>
        <w:t>i</w:t>
      </w:r>
      <w:r>
        <w:rPr>
          <w:b/>
          <w:spacing w:val="1"/>
          <w:sz w:val="32"/>
          <w:szCs w:val="32"/>
          <w:u w:val="thick" w:color="000000"/>
        </w:rPr>
        <w:t>o</w:t>
      </w:r>
      <w:r>
        <w:rPr>
          <w:b/>
          <w:spacing w:val="2"/>
          <w:sz w:val="32"/>
          <w:szCs w:val="32"/>
          <w:u w:val="thick" w:color="000000"/>
        </w:rPr>
        <w:t>n</w:t>
      </w:r>
      <w:r>
        <w:rPr>
          <w:b/>
          <w:spacing w:val="-1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5" w:line="100" w:lineRule="exact"/>
        <w:rPr>
          <w:sz w:val="10"/>
          <w:szCs w:val="10"/>
        </w:rPr>
      </w:pPr>
    </w:p>
    <w:p w:rsidR="0064677D" w:rsidRDefault="0064677D">
      <w:pPr>
        <w:spacing w:line="200" w:lineRule="exact"/>
      </w:pPr>
    </w:p>
    <w:p w:rsidR="0064677D" w:rsidRDefault="000976A6">
      <w:pPr>
        <w:tabs>
          <w:tab w:val="left" w:pos="880"/>
        </w:tabs>
        <w:spacing w:before="9"/>
        <w:ind w:left="880" w:right="820" w:hanging="360"/>
        <w:rPr>
          <w:sz w:val="28"/>
          <w:szCs w:val="28"/>
        </w:rPr>
      </w:pPr>
      <w:r>
        <w:rPr>
          <w:sz w:val="28"/>
          <w:szCs w:val="28"/>
        </w:rPr>
        <w:tab/>
        <w:t>Pr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du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r>
        <w:rPr>
          <w:spacing w:val="4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4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w</w:t>
      </w:r>
      <w:r>
        <w:rPr>
          <w:spacing w:val="4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ct</w:t>
      </w:r>
      <w:r>
        <w:rPr>
          <w:spacing w:val="3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il</w:t>
      </w:r>
      <w:r>
        <w:rPr>
          <w:sz w:val="28"/>
          <w:szCs w:val="28"/>
        </w:rPr>
        <w:t>l</w:t>
      </w:r>
      <w:r>
        <w:rPr>
          <w:spacing w:val="3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e</w:t>
      </w:r>
      <w:r>
        <w:rPr>
          <w:spacing w:val="40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p</w:t>
      </w:r>
      <w:r>
        <w:rPr>
          <w:sz w:val="28"/>
          <w:szCs w:val="28"/>
        </w:rPr>
        <w:t>f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l</w:t>
      </w:r>
      <w:r>
        <w:rPr>
          <w:spacing w:val="4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th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4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n</w:t>
      </w:r>
      <w:r>
        <w:rPr>
          <w:spacing w:val="4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t fea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</w:p>
    <w:p w:rsidR="0064677D" w:rsidRDefault="0064677D">
      <w:pPr>
        <w:spacing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880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pacing w:val="1"/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)     </w:t>
      </w:r>
      <w:r>
        <w:rPr>
          <w:spacing w:val="34"/>
          <w:sz w:val="28"/>
          <w:szCs w:val="28"/>
        </w:rPr>
        <w:t xml:space="preserve"> </w:t>
      </w:r>
      <w:r>
        <w:rPr>
          <w:sz w:val="28"/>
          <w:szCs w:val="28"/>
        </w:rPr>
        <w:t>Safe e</w:t>
      </w:r>
      <w:r>
        <w:rPr>
          <w:spacing w:val="-1"/>
          <w:sz w:val="28"/>
          <w:szCs w:val="28"/>
        </w:rPr>
        <w:t>nv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</w:p>
    <w:p w:rsidR="0064677D" w:rsidRDefault="0064677D">
      <w:pPr>
        <w:spacing w:before="4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880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>ii</w:t>
      </w:r>
      <w:r>
        <w:rPr>
          <w:sz w:val="28"/>
          <w:szCs w:val="28"/>
        </w:rPr>
        <w:t xml:space="preserve">)    </w:t>
      </w:r>
      <w:r>
        <w:rPr>
          <w:spacing w:val="2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</w:p>
    <w:p w:rsidR="0064677D" w:rsidRDefault="0064677D">
      <w:pPr>
        <w:spacing w:before="1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880"/>
        <w:rPr>
          <w:sz w:val="28"/>
          <w:szCs w:val="28"/>
        </w:rPr>
        <w:sectPr w:rsidR="0064677D">
          <w:pgSz w:w="12240" w:h="15840"/>
          <w:pgMar w:top="1400" w:right="1260" w:bottom="280" w:left="1280" w:header="0" w:footer="826" w:gutter="0"/>
          <w:cols w:space="720"/>
        </w:sectPr>
      </w:pP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 xml:space="preserve">)   </w:t>
      </w:r>
      <w:r>
        <w:rPr>
          <w:spacing w:val="18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c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rea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</w:p>
    <w:p w:rsidR="0064677D" w:rsidRDefault="000976A6">
      <w:pPr>
        <w:spacing w:before="39"/>
        <w:ind w:left="160"/>
        <w:rPr>
          <w:sz w:val="32"/>
          <w:szCs w:val="32"/>
        </w:rPr>
      </w:pPr>
      <w:r>
        <w:lastRenderedPageBreak/>
        <w:pict>
          <v:group id="_x0000_s1102" style="position:absolute;left:0;text-align:left;margin-left:69.95pt;margin-top:337.7pt;width:482.3pt;height:197.9pt;z-index:-1183;mso-position-horizontal-relative:page;mso-position-vertical-relative:page" coordorigin="1399,6754" coordsize="9646,3958">
            <v:shape id="_x0000_s1105" type="#_x0000_t75" style="position:absolute;left:1399;top:6742;width:9646;height:4006">
              <v:imagedata r:id="rId39" o:title=""/>
            </v:shape>
            <v:shape id="_x0000_s1104" type="#_x0000_t75" style="position:absolute;left:1500;top:6843;width:9358;height:3718">
              <v:imagedata r:id="rId40" o:title=""/>
            </v:shape>
            <v:shape id="_x0000_s1103" style="position:absolute;left:1470;top:6813;width:9418;height:3778" coordorigin="1470,6813" coordsize="9418,3778" path="m1470,10591r9418,l10888,6813r-9418,l1470,10591xe" filled="f" strokeweight="3pt">
              <v:path arrowok="t"/>
            </v:shape>
            <w10:wrap anchorx="page" anchory="page"/>
          </v:group>
        </w:pict>
      </w:r>
      <w:r>
        <w:rPr>
          <w:b/>
          <w:spacing w:val="1"/>
          <w:sz w:val="32"/>
          <w:szCs w:val="32"/>
        </w:rPr>
        <w:t>4</w:t>
      </w:r>
      <w:r>
        <w:rPr>
          <w:b/>
          <w:sz w:val="32"/>
          <w:szCs w:val="32"/>
        </w:rPr>
        <w:t>.</w:t>
      </w:r>
      <w:r>
        <w:rPr>
          <w:b/>
          <w:spacing w:val="1"/>
          <w:sz w:val="32"/>
          <w:szCs w:val="32"/>
        </w:rPr>
        <w:t>5</w:t>
      </w:r>
      <w:proofErr w:type="gramStart"/>
      <w:r>
        <w:rPr>
          <w:b/>
          <w:spacing w:val="-1"/>
          <w:sz w:val="32"/>
          <w:szCs w:val="32"/>
        </w:rPr>
        <w:t>:</w:t>
      </w:r>
      <w:r>
        <w:rPr>
          <w:b/>
          <w:sz w:val="32"/>
          <w:szCs w:val="32"/>
          <w:u w:val="thick" w:color="000000"/>
        </w:rPr>
        <w:t>Product</w:t>
      </w:r>
      <w:proofErr w:type="gramEnd"/>
      <w:r>
        <w:rPr>
          <w:b/>
          <w:spacing w:val="-15"/>
          <w:sz w:val="32"/>
          <w:szCs w:val="32"/>
          <w:u w:val="thick" w:color="000000"/>
        </w:rPr>
        <w:t xml:space="preserve"> </w:t>
      </w:r>
      <w:r>
        <w:rPr>
          <w:b/>
          <w:spacing w:val="-1"/>
          <w:sz w:val="32"/>
          <w:szCs w:val="32"/>
          <w:u w:val="thick" w:color="000000"/>
        </w:rPr>
        <w:t>f</w:t>
      </w:r>
      <w:r>
        <w:rPr>
          <w:b/>
          <w:sz w:val="32"/>
          <w:szCs w:val="32"/>
          <w:u w:val="thick" w:color="000000"/>
        </w:rPr>
        <w:t>e</w:t>
      </w:r>
      <w:r>
        <w:rPr>
          <w:b/>
          <w:spacing w:val="1"/>
          <w:sz w:val="32"/>
          <w:szCs w:val="32"/>
          <w:u w:val="thick" w:color="000000"/>
        </w:rPr>
        <w:t>a</w:t>
      </w:r>
      <w:r>
        <w:rPr>
          <w:b/>
          <w:sz w:val="32"/>
          <w:szCs w:val="32"/>
          <w:u w:val="thick" w:color="000000"/>
        </w:rPr>
        <w:t>t</w:t>
      </w:r>
      <w:r>
        <w:rPr>
          <w:b/>
          <w:spacing w:val="2"/>
          <w:sz w:val="32"/>
          <w:szCs w:val="32"/>
          <w:u w:val="thick" w:color="000000"/>
        </w:rPr>
        <w:t>u</w:t>
      </w:r>
      <w:r>
        <w:rPr>
          <w:b/>
          <w:sz w:val="32"/>
          <w:szCs w:val="32"/>
          <w:u w:val="thick" w:color="000000"/>
        </w:rPr>
        <w:t>re</w:t>
      </w:r>
      <w:r>
        <w:rPr>
          <w:b/>
          <w:spacing w:val="2"/>
          <w:sz w:val="32"/>
          <w:szCs w:val="32"/>
          <w:u w:val="thick" w:color="000000"/>
        </w:rPr>
        <w:t>s</w:t>
      </w:r>
      <w:r>
        <w:rPr>
          <w:b/>
          <w:spacing w:val="-1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line="200" w:lineRule="exact"/>
      </w:pPr>
    </w:p>
    <w:p w:rsidR="0064677D" w:rsidRDefault="0064677D">
      <w:pPr>
        <w:spacing w:before="18" w:line="280" w:lineRule="exact"/>
        <w:rPr>
          <w:sz w:val="28"/>
          <w:szCs w:val="28"/>
        </w:rPr>
      </w:pPr>
    </w:p>
    <w:p w:rsidR="0064677D" w:rsidRDefault="000976A6">
      <w:pPr>
        <w:tabs>
          <w:tab w:val="left" w:pos="880"/>
        </w:tabs>
        <w:spacing w:before="30" w:line="320" w:lineRule="exact"/>
        <w:ind w:left="880" w:right="155" w:hanging="720"/>
        <w:rPr>
          <w:sz w:val="28"/>
          <w:szCs w:val="28"/>
        </w:rPr>
      </w:pPr>
      <w:r>
        <w:rPr>
          <w:sz w:val="28"/>
          <w:szCs w:val="28"/>
        </w:rPr>
        <w:tab/>
        <w:t>Fea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3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3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33"/>
          <w:sz w:val="28"/>
          <w:szCs w:val="28"/>
        </w:rPr>
        <w:t xml:space="preserve"> </w:t>
      </w:r>
      <w:r>
        <w:rPr>
          <w:sz w:val="28"/>
          <w:szCs w:val="28"/>
        </w:rPr>
        <w:t>Pr</w:t>
      </w:r>
      <w:r>
        <w:rPr>
          <w:spacing w:val="-1"/>
          <w:sz w:val="28"/>
          <w:szCs w:val="28"/>
        </w:rPr>
        <w:t>od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ct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3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3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3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40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on</w:t>
      </w:r>
      <w:r>
        <w:rPr>
          <w:sz w:val="28"/>
          <w:szCs w:val="28"/>
        </w:rPr>
        <w:t>.</w:t>
      </w:r>
      <w:r>
        <w:rPr>
          <w:spacing w:val="32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at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3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3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p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on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, </w:t>
      </w:r>
      <w:r>
        <w:rPr>
          <w:spacing w:val="1"/>
          <w:sz w:val="28"/>
          <w:szCs w:val="28"/>
        </w:rPr>
        <w:t>sp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on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du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k</w:t>
      </w:r>
      <w:r>
        <w:rPr>
          <w:spacing w:val="1"/>
          <w:sz w:val="28"/>
          <w:szCs w:val="28"/>
        </w:rPr>
        <w:t>no</w:t>
      </w:r>
      <w:r>
        <w:rPr>
          <w:spacing w:val="-4"/>
          <w:sz w:val="28"/>
          <w:szCs w:val="28"/>
        </w:rPr>
        <w:t>w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Produ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Fe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re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</w:p>
    <w:p w:rsidR="0064677D" w:rsidRDefault="0064677D">
      <w:pPr>
        <w:spacing w:before="7" w:line="100" w:lineRule="exact"/>
        <w:rPr>
          <w:sz w:val="11"/>
          <w:szCs w:val="11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880" w:right="6860"/>
        <w:jc w:val="both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pacing w:val="1"/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)  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Fa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</w:t>
      </w:r>
    </w:p>
    <w:p w:rsidR="0064677D" w:rsidRDefault="0064677D">
      <w:pPr>
        <w:spacing w:before="1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880" w:right="5230"/>
        <w:jc w:val="both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>ii</w:t>
      </w:r>
      <w:r>
        <w:rPr>
          <w:sz w:val="28"/>
          <w:szCs w:val="28"/>
        </w:rPr>
        <w:t xml:space="preserve">) </w:t>
      </w:r>
      <w:r>
        <w:rPr>
          <w:spacing w:val="5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</w:t>
      </w:r>
    </w:p>
    <w:p w:rsidR="0064677D" w:rsidRDefault="0064677D">
      <w:pPr>
        <w:spacing w:before="4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spacing w:line="479" w:lineRule="auto"/>
        <w:ind w:left="880" w:right="6527"/>
        <w:jc w:val="both"/>
        <w:rPr>
          <w:sz w:val="28"/>
          <w:szCs w:val="28"/>
        </w:rPr>
        <w:sectPr w:rsidR="0064677D">
          <w:pgSz w:w="12240" w:h="15840"/>
          <w:pgMar w:top="1400" w:right="1260" w:bottom="280" w:left="1280" w:header="0" w:footer="826" w:gutter="0"/>
          <w:cols w:space="720"/>
        </w:sectPr>
      </w:pP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)</w:t>
      </w:r>
      <w:r>
        <w:rPr>
          <w:spacing w:val="47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pl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 (</w:t>
      </w:r>
      <w:proofErr w:type="gramStart"/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v</w:t>
      </w:r>
      <w:proofErr w:type="gramEnd"/>
      <w:r>
        <w:rPr>
          <w:sz w:val="28"/>
          <w:szCs w:val="28"/>
        </w:rPr>
        <w:t>)</w:t>
      </w:r>
      <w:r>
        <w:rPr>
          <w:spacing w:val="65"/>
          <w:sz w:val="28"/>
          <w:szCs w:val="28"/>
        </w:rPr>
        <w:t xml:space="preserve"> </w:t>
      </w:r>
      <w:r>
        <w:rPr>
          <w:sz w:val="28"/>
          <w:szCs w:val="28"/>
        </w:rPr>
        <w:t>Sec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 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s </w:t>
      </w:r>
      <w:r>
        <w:rPr>
          <w:sz w:val="24"/>
          <w:szCs w:val="24"/>
        </w:rPr>
        <w:t xml:space="preserve">(v)   </w:t>
      </w:r>
      <w:r>
        <w:rPr>
          <w:spacing w:val="20"/>
          <w:sz w:val="24"/>
          <w:szCs w:val="24"/>
        </w:rPr>
        <w:t xml:space="preserve"> </w:t>
      </w:r>
      <w:r>
        <w:rPr>
          <w:sz w:val="28"/>
          <w:szCs w:val="28"/>
        </w:rPr>
        <w:t>Safe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pr</w:t>
      </w:r>
      <w:r>
        <w:rPr>
          <w:spacing w:val="2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s</w:t>
      </w:r>
    </w:p>
    <w:p w:rsidR="0064677D" w:rsidRDefault="000976A6">
      <w:pPr>
        <w:spacing w:before="39"/>
        <w:ind w:left="520"/>
        <w:rPr>
          <w:sz w:val="32"/>
          <w:szCs w:val="32"/>
        </w:rPr>
      </w:pPr>
      <w:r>
        <w:lastRenderedPageBreak/>
        <w:pict>
          <v:group id="_x0000_s1098" style="position:absolute;left:0;text-align:left;margin-left:69.95pt;margin-top:293.9pt;width:482.3pt;height:306pt;z-index:-1182;mso-position-horizontal-relative:page;mso-position-vertical-relative:page" coordorigin="1399,5878" coordsize="9646,6120">
            <v:shape id="_x0000_s1101" type="#_x0000_t75" style="position:absolute;left:1399;top:5868;width:9646;height:6156">
              <v:imagedata r:id="rId41" o:title=""/>
            </v:shape>
            <v:shape id="_x0000_s1100" type="#_x0000_t75" style="position:absolute;left:1500;top:5969;width:9359;height:5869">
              <v:imagedata r:id="rId42" o:title=""/>
            </v:shape>
            <v:shape id="_x0000_s1099" style="position:absolute;left:1470;top:5939;width:9419;height:5929" coordorigin="1470,5939" coordsize="9419,5929" path="m1470,11868r9419,l10889,5939r-9419,l1470,11868xe" filled="f" strokeweight="3pt">
              <v:path arrowok="t"/>
            </v:shape>
            <w10:wrap anchorx="page" anchory="page"/>
          </v:group>
        </w:pict>
      </w:r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r>
        <w:rPr>
          <w:b/>
          <w:spacing w:val="1"/>
          <w:sz w:val="32"/>
          <w:szCs w:val="32"/>
        </w:rPr>
        <w:t>4</w:t>
      </w:r>
      <w:r>
        <w:rPr>
          <w:b/>
          <w:sz w:val="32"/>
          <w:szCs w:val="32"/>
        </w:rPr>
        <w:t>.6</w:t>
      </w:r>
      <w:proofErr w:type="gramStart"/>
      <w:r>
        <w:rPr>
          <w:b/>
          <w:sz w:val="32"/>
          <w:szCs w:val="32"/>
        </w:rPr>
        <w:t>:</w:t>
      </w:r>
      <w:r>
        <w:rPr>
          <w:b/>
          <w:sz w:val="32"/>
          <w:szCs w:val="32"/>
          <w:u w:val="thick" w:color="000000"/>
        </w:rPr>
        <w:t>C</w:t>
      </w:r>
      <w:r>
        <w:rPr>
          <w:b/>
          <w:spacing w:val="3"/>
          <w:sz w:val="32"/>
          <w:szCs w:val="32"/>
          <w:u w:val="thick" w:color="000000"/>
        </w:rPr>
        <w:t>o</w:t>
      </w:r>
      <w:r>
        <w:rPr>
          <w:b/>
          <w:spacing w:val="-4"/>
          <w:sz w:val="32"/>
          <w:szCs w:val="32"/>
          <w:u w:val="thick" w:color="000000"/>
        </w:rPr>
        <w:t>m</w:t>
      </w:r>
      <w:r>
        <w:rPr>
          <w:b/>
          <w:sz w:val="32"/>
          <w:szCs w:val="32"/>
          <w:u w:val="thick" w:color="000000"/>
        </w:rPr>
        <w:t>p</w:t>
      </w:r>
      <w:r>
        <w:rPr>
          <w:b/>
          <w:spacing w:val="1"/>
          <w:sz w:val="32"/>
          <w:szCs w:val="32"/>
          <w:u w:val="thick" w:color="000000"/>
        </w:rPr>
        <w:t>o</w:t>
      </w:r>
      <w:r>
        <w:rPr>
          <w:b/>
          <w:sz w:val="32"/>
          <w:szCs w:val="32"/>
          <w:u w:val="thick" w:color="000000"/>
        </w:rPr>
        <w:t>ne</w:t>
      </w:r>
      <w:r>
        <w:rPr>
          <w:b/>
          <w:spacing w:val="2"/>
          <w:sz w:val="32"/>
          <w:szCs w:val="32"/>
          <w:u w:val="thick" w:color="000000"/>
        </w:rPr>
        <w:t>n</w:t>
      </w:r>
      <w:r>
        <w:rPr>
          <w:b/>
          <w:sz w:val="32"/>
          <w:szCs w:val="32"/>
          <w:u w:val="thick" w:color="000000"/>
        </w:rPr>
        <w:t>t</w:t>
      </w:r>
      <w:r>
        <w:rPr>
          <w:b/>
          <w:spacing w:val="1"/>
          <w:sz w:val="32"/>
          <w:szCs w:val="32"/>
          <w:u w:val="thick" w:color="000000"/>
        </w:rPr>
        <w:t>s</w:t>
      </w:r>
      <w:proofErr w:type="gramEnd"/>
      <w:r>
        <w:rPr>
          <w:b/>
          <w:spacing w:val="2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2" w:line="100" w:lineRule="exact"/>
        <w:rPr>
          <w:sz w:val="11"/>
          <w:szCs w:val="11"/>
        </w:rPr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0976A6">
      <w:pPr>
        <w:spacing w:before="11"/>
        <w:ind w:left="648"/>
        <w:rPr>
          <w:sz w:val="28"/>
          <w:szCs w:val="28"/>
        </w:rPr>
      </w:pP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C</w:t>
      </w:r>
      <w:r>
        <w:rPr>
          <w:spacing w:val="3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po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hi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us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pacing w:val="2"/>
          <w:sz w:val="28"/>
          <w:szCs w:val="28"/>
        </w:rPr>
        <w:t>a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p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ct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lu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</w:p>
    <w:p w:rsidR="0064677D" w:rsidRDefault="0064677D">
      <w:pPr>
        <w:spacing w:before="1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580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pacing w:val="1"/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)    </w:t>
      </w:r>
      <w:r>
        <w:rPr>
          <w:spacing w:val="25"/>
          <w:sz w:val="28"/>
          <w:szCs w:val="28"/>
        </w:rPr>
        <w:t xml:space="preserve"> </w:t>
      </w:r>
      <w:proofErr w:type="gramStart"/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et</w:t>
      </w:r>
      <w:proofErr w:type="gramEnd"/>
    </w:p>
    <w:p w:rsidR="0064677D" w:rsidRDefault="0064677D">
      <w:pPr>
        <w:spacing w:before="1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580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>ii</w:t>
      </w:r>
      <w:r>
        <w:rPr>
          <w:sz w:val="28"/>
          <w:szCs w:val="28"/>
        </w:rPr>
        <w:t xml:space="preserve">)  </w:t>
      </w:r>
      <w:r>
        <w:rPr>
          <w:spacing w:val="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b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</w:p>
    <w:p w:rsidR="0064677D" w:rsidRDefault="0064677D">
      <w:pPr>
        <w:spacing w:before="4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580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 xml:space="preserve">) 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p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es</w:t>
      </w:r>
    </w:p>
    <w:p w:rsidR="0064677D" w:rsidRDefault="0064677D">
      <w:pPr>
        <w:spacing w:before="2" w:line="120" w:lineRule="exact"/>
        <w:rPr>
          <w:sz w:val="12"/>
          <w:szCs w:val="12"/>
        </w:rPr>
      </w:pPr>
    </w:p>
    <w:p w:rsidR="0064677D" w:rsidRDefault="0064677D">
      <w:pPr>
        <w:spacing w:line="200" w:lineRule="exact"/>
      </w:pPr>
    </w:p>
    <w:p w:rsidR="0064677D" w:rsidRDefault="000976A6">
      <w:pPr>
        <w:ind w:left="580"/>
        <w:rPr>
          <w:sz w:val="28"/>
          <w:szCs w:val="28"/>
        </w:rPr>
        <w:sectPr w:rsidR="0064677D">
          <w:pgSz w:w="12240" w:h="15840"/>
          <w:pgMar w:top="1400" w:right="1260" w:bottom="280" w:left="1280" w:header="0" w:footer="826" w:gutter="0"/>
          <w:cols w:space="720"/>
        </w:sectPr>
      </w:pPr>
      <w:proofErr w:type="gramStart"/>
      <w:r>
        <w:rPr>
          <w:sz w:val="28"/>
          <w:szCs w:val="28"/>
        </w:rPr>
        <w:t>(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 xml:space="preserve">) </w:t>
      </w:r>
      <w:r>
        <w:rPr>
          <w:spacing w:val="26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W</w:t>
      </w:r>
      <w:r>
        <w:rPr>
          <w:sz w:val="28"/>
          <w:szCs w:val="28"/>
        </w:rPr>
        <w:t>eb</w:t>
      </w:r>
      <w:proofErr w:type="gramEnd"/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applica</w:t>
      </w:r>
      <w:r>
        <w:rPr>
          <w:spacing w:val="-2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</w:p>
    <w:p w:rsidR="0064677D" w:rsidRDefault="000976A6">
      <w:pPr>
        <w:spacing w:before="39"/>
        <w:ind w:left="160"/>
        <w:rPr>
          <w:sz w:val="32"/>
          <w:szCs w:val="32"/>
        </w:rPr>
      </w:pPr>
      <w:r>
        <w:lastRenderedPageBreak/>
        <w:pict>
          <v:group id="_x0000_s1094" style="position:absolute;left:0;text-align:left;margin-left:80.4pt;margin-top:200.4pt;width:482.4pt;height:442.9pt;z-index:-1181;mso-position-horizontal-relative:page;mso-position-vertical-relative:page" coordorigin="1608,4008" coordsize="9648,8858">
            <v:shape id="_x0000_s1097" type="#_x0000_t75" style="position:absolute;left:1608;top:4008;width:9648;height:8858">
              <v:imagedata r:id="rId43" o:title=""/>
            </v:shape>
            <v:shape id="_x0000_s1096" type="#_x0000_t75" style="position:absolute;left:1710;top:4110;width:9360;height:8570">
              <v:imagedata r:id="rId44" o:title=""/>
            </v:shape>
            <v:shape id="_x0000_s1095" style="position:absolute;left:1680;top:4080;width:9420;height:8630" coordorigin="1680,4080" coordsize="9420,8630" path="m1680,12710r9420,l11100,4080r-9420,l1680,12710xe" filled="f" strokeweight="3pt">
              <v:path arrowok="t"/>
            </v:shape>
            <w10:wrap anchorx="page" anchory="page"/>
          </v:group>
        </w:pict>
      </w:r>
      <w:r>
        <w:rPr>
          <w:b/>
          <w:spacing w:val="1"/>
          <w:sz w:val="32"/>
          <w:szCs w:val="32"/>
        </w:rPr>
        <w:t>5</w:t>
      </w:r>
      <w:r>
        <w:rPr>
          <w:b/>
          <w:spacing w:val="-1"/>
          <w:sz w:val="32"/>
          <w:szCs w:val="32"/>
        </w:rPr>
        <w:t>:-</w:t>
      </w:r>
      <w:r>
        <w:rPr>
          <w:b/>
          <w:sz w:val="32"/>
          <w:szCs w:val="32"/>
          <w:u w:val="thick" w:color="000000"/>
        </w:rPr>
        <w:t>AE</w:t>
      </w:r>
      <w:r>
        <w:rPr>
          <w:b/>
          <w:spacing w:val="1"/>
          <w:sz w:val="32"/>
          <w:szCs w:val="32"/>
          <w:u w:val="thick" w:color="000000"/>
        </w:rPr>
        <w:t>IO</w:t>
      </w:r>
      <w:r>
        <w:rPr>
          <w:b/>
          <w:sz w:val="32"/>
          <w:szCs w:val="32"/>
          <w:u w:val="thick" w:color="000000"/>
        </w:rPr>
        <w:t>U</w:t>
      </w:r>
      <w:r>
        <w:rPr>
          <w:b/>
          <w:spacing w:val="-15"/>
          <w:sz w:val="32"/>
          <w:szCs w:val="32"/>
          <w:u w:val="thick" w:color="000000"/>
        </w:rPr>
        <w:t xml:space="preserve"> </w:t>
      </w:r>
      <w:r>
        <w:rPr>
          <w:b/>
          <w:spacing w:val="1"/>
          <w:sz w:val="32"/>
          <w:szCs w:val="32"/>
          <w:u w:val="thick" w:color="000000"/>
        </w:rPr>
        <w:t>F</w:t>
      </w:r>
      <w:r>
        <w:rPr>
          <w:b/>
          <w:sz w:val="32"/>
          <w:szCs w:val="32"/>
          <w:u w:val="thick" w:color="000000"/>
        </w:rPr>
        <w:t>R</w:t>
      </w:r>
      <w:r>
        <w:rPr>
          <w:b/>
          <w:spacing w:val="2"/>
          <w:sz w:val="32"/>
          <w:szCs w:val="32"/>
          <w:u w:val="thick" w:color="000000"/>
        </w:rPr>
        <w:t>A</w:t>
      </w:r>
      <w:r>
        <w:rPr>
          <w:b/>
          <w:spacing w:val="1"/>
          <w:sz w:val="32"/>
          <w:szCs w:val="32"/>
          <w:u w:val="thick" w:color="000000"/>
        </w:rPr>
        <w:t>M</w:t>
      </w:r>
      <w:r>
        <w:rPr>
          <w:b/>
          <w:sz w:val="32"/>
          <w:szCs w:val="32"/>
          <w:u w:val="thick" w:color="000000"/>
        </w:rPr>
        <w:t>EWO</w:t>
      </w:r>
      <w:r>
        <w:rPr>
          <w:b/>
          <w:spacing w:val="2"/>
          <w:sz w:val="32"/>
          <w:szCs w:val="32"/>
          <w:u w:val="thick" w:color="000000"/>
        </w:rPr>
        <w:t>R</w:t>
      </w:r>
      <w:r>
        <w:rPr>
          <w:b/>
          <w:sz w:val="32"/>
          <w:szCs w:val="32"/>
          <w:u w:val="thick" w:color="000000"/>
        </w:rPr>
        <w:t>K</w:t>
      </w:r>
    </w:p>
    <w:p w:rsidR="0064677D" w:rsidRDefault="0064677D">
      <w:pPr>
        <w:spacing w:before="9" w:line="140" w:lineRule="exact"/>
        <w:rPr>
          <w:sz w:val="14"/>
          <w:szCs w:val="14"/>
        </w:rPr>
      </w:pPr>
    </w:p>
    <w:p w:rsidR="0064677D" w:rsidRDefault="0064677D">
      <w:pPr>
        <w:spacing w:line="200" w:lineRule="exact"/>
      </w:pPr>
    </w:p>
    <w:p w:rsidR="0064677D" w:rsidRDefault="000976A6">
      <w:pPr>
        <w:spacing w:before="19"/>
        <w:ind w:left="52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pacing w:val="53"/>
          <w:sz w:val="32"/>
          <w:szCs w:val="32"/>
        </w:rPr>
        <w:t xml:space="preserve"> </w:t>
      </w:r>
      <w:r>
        <w:rPr>
          <w:b/>
          <w:spacing w:val="1"/>
          <w:sz w:val="32"/>
          <w:szCs w:val="32"/>
        </w:rPr>
        <w:t>5</w:t>
      </w:r>
      <w:r>
        <w:rPr>
          <w:b/>
          <w:sz w:val="32"/>
          <w:szCs w:val="32"/>
        </w:rPr>
        <w:t>.1</w:t>
      </w:r>
      <w:proofErr w:type="gramStart"/>
      <w:r>
        <w:rPr>
          <w:b/>
          <w:sz w:val="32"/>
          <w:szCs w:val="32"/>
        </w:rPr>
        <w:t>:</w:t>
      </w:r>
      <w:r>
        <w:rPr>
          <w:b/>
          <w:sz w:val="32"/>
          <w:szCs w:val="32"/>
          <w:u w:val="thick" w:color="000000"/>
        </w:rPr>
        <w:t>Activitie</w:t>
      </w:r>
      <w:r>
        <w:rPr>
          <w:b/>
          <w:spacing w:val="3"/>
          <w:sz w:val="32"/>
          <w:szCs w:val="32"/>
          <w:u w:val="thick" w:color="000000"/>
        </w:rPr>
        <w:t>s</w:t>
      </w:r>
      <w:proofErr w:type="gramEnd"/>
      <w:r>
        <w:rPr>
          <w:b/>
          <w:spacing w:val="-1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5" w:line="120" w:lineRule="exact"/>
        <w:rPr>
          <w:sz w:val="13"/>
          <w:szCs w:val="13"/>
        </w:rPr>
      </w:pPr>
    </w:p>
    <w:p w:rsidR="0064677D" w:rsidRDefault="0064677D">
      <w:pPr>
        <w:spacing w:line="200" w:lineRule="exact"/>
      </w:pPr>
    </w:p>
    <w:p w:rsidR="0064677D" w:rsidRDefault="000976A6">
      <w:pPr>
        <w:spacing w:before="30" w:line="320" w:lineRule="exact"/>
        <w:ind w:left="1152" w:right="1243" w:hanging="360"/>
        <w:rPr>
          <w:sz w:val="28"/>
          <w:szCs w:val="28"/>
        </w:rPr>
        <w:sectPr w:rsidR="0064677D">
          <w:pgSz w:w="12240" w:h="15840"/>
          <w:pgMar w:top="1400" w:right="1260" w:bottom="280" w:left="1280" w:header="0" w:footer="826" w:gutter="0"/>
          <w:cols w:space="720"/>
        </w:sectPr>
      </w:pPr>
      <w:r>
        <w:rPr>
          <w:spacing w:val="6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p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nt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ll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 a</w:t>
      </w:r>
      <w:r>
        <w:rPr>
          <w:spacing w:val="-2"/>
          <w:sz w:val="28"/>
          <w:szCs w:val="28"/>
        </w:rPr>
        <w:t>l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a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it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es</w:t>
      </w:r>
      <w:r>
        <w:rPr>
          <w:spacing w:val="1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hi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w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o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ed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f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m</w:t>
      </w:r>
      <w:r>
        <w:rPr>
          <w:spacing w:val="-5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f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d</w:t>
      </w:r>
      <w:r>
        <w:rPr>
          <w:sz w:val="28"/>
          <w:szCs w:val="28"/>
        </w:rPr>
        <w:t>ay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il</w:t>
      </w:r>
      <w:r>
        <w:rPr>
          <w:sz w:val="28"/>
          <w:szCs w:val="28"/>
        </w:rPr>
        <w:t>l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l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 xml:space="preserve">r </w:t>
      </w:r>
      <w:r>
        <w:rPr>
          <w:spacing w:val="-2"/>
          <w:sz w:val="28"/>
          <w:szCs w:val="28"/>
        </w:rPr>
        <w:t>o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er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.</w:t>
      </w:r>
    </w:p>
    <w:p w:rsidR="0064677D" w:rsidRDefault="000976A6">
      <w:pPr>
        <w:spacing w:before="59"/>
        <w:ind w:left="460"/>
        <w:rPr>
          <w:sz w:val="32"/>
          <w:szCs w:val="32"/>
        </w:rPr>
      </w:pPr>
      <w:r>
        <w:lastRenderedPageBreak/>
        <w:pict>
          <v:group id="_x0000_s1089" style="position:absolute;left:0;text-align:left;margin-left:69.95pt;margin-top:122.05pt;width:483pt;height:378.25pt;z-index:-1179;mso-position-horizontal-relative:page;mso-position-vertical-relative:page" coordorigin="1399,2441" coordsize="9660,7565">
            <v:shape id="_x0000_s1093" style="position:absolute;left:1440;top:9989;width:9602;height:0" coordorigin="1440,9989" coordsize="9602,0" path="m1440,9989r9602,e" filled="f" strokeweight="1.66pt">
              <v:path arrowok="t"/>
            </v:shape>
            <v:shape id="_x0000_s1092" type="#_x0000_t75" style="position:absolute;left:1399;top:2429;width:9648;height:7548">
              <v:imagedata r:id="rId45" o:title=""/>
            </v:shape>
            <v:shape id="_x0000_s1091" type="#_x0000_t75" style="position:absolute;left:1500;top:2530;width:9360;height:7261">
              <v:imagedata r:id="rId46" o:title=""/>
            </v:shape>
            <v:shape id="_x0000_s1090" style="position:absolute;left:1470;top:2500;width:9420;height:7321" coordorigin="1470,2500" coordsize="9420,7321" path="m1470,9821r9420,l10890,2500r-9420,l1470,9821xe" filled="f" strokeweight="3pt">
              <v:path arrowok="t"/>
            </v:shape>
            <w10:wrap anchorx="page" anchory="page"/>
          </v:group>
        </w:pict>
      </w:r>
      <w:r>
        <w:pict>
          <v:group id="_x0000_s1086" style="position:absolute;left:0;text-align:left;margin-left:69.05pt;margin-top:726.15pt;width:474.1pt;height:4.55pt;z-index:-1180;mso-position-horizontal-relative:page;mso-position-vertical-relative:page" coordorigin="1381,14523" coordsize="9482,91">
            <v:shape id="_x0000_s1088" style="position:absolute;left:1412;top:14554;width:9420;height:0" coordorigin="1412,14554" coordsize="9420,0" path="m1412,14554r9419,e" filled="f" strokecolor="#813a0a" strokeweight="3.1pt">
              <v:path arrowok="t"/>
            </v:shape>
            <v:shape id="_x0000_s1087" style="position:absolute;left:1412;top:14606;width:9420;height:0" coordorigin="1412,14606" coordsize="9420,0" path="m1412,14606r9419,e" filled="f" strokecolor="#813a0a" strokeweight=".82pt">
              <v:path arrowok="t"/>
            </v:shape>
            <w10:wrap anchorx="page" anchory="page"/>
          </v:group>
        </w:pict>
      </w:r>
      <w:r>
        <w:rPr>
          <w:sz w:val="32"/>
          <w:szCs w:val="32"/>
        </w:rPr>
        <w:t xml:space="preserve"> </w:t>
      </w:r>
      <w:r>
        <w:rPr>
          <w:spacing w:val="53"/>
          <w:sz w:val="32"/>
          <w:szCs w:val="32"/>
        </w:rPr>
        <w:t xml:space="preserve"> </w:t>
      </w:r>
      <w:r>
        <w:rPr>
          <w:b/>
          <w:spacing w:val="1"/>
          <w:sz w:val="32"/>
          <w:szCs w:val="32"/>
        </w:rPr>
        <w:t>5</w:t>
      </w:r>
      <w:r>
        <w:rPr>
          <w:b/>
          <w:sz w:val="32"/>
          <w:szCs w:val="32"/>
        </w:rPr>
        <w:t>.2:</w:t>
      </w:r>
      <w:r>
        <w:rPr>
          <w:b/>
          <w:spacing w:val="-5"/>
          <w:sz w:val="32"/>
          <w:szCs w:val="32"/>
        </w:rPr>
        <w:t xml:space="preserve"> </w:t>
      </w:r>
      <w:r>
        <w:rPr>
          <w:b/>
          <w:sz w:val="32"/>
          <w:szCs w:val="32"/>
          <w:u w:val="thick" w:color="000000"/>
        </w:rPr>
        <w:t>En</w:t>
      </w:r>
      <w:r>
        <w:rPr>
          <w:b/>
          <w:spacing w:val="2"/>
          <w:sz w:val="32"/>
          <w:szCs w:val="32"/>
          <w:u w:val="thick" w:color="000000"/>
        </w:rPr>
        <w:t>v</w:t>
      </w:r>
      <w:r>
        <w:rPr>
          <w:b/>
          <w:sz w:val="32"/>
          <w:szCs w:val="32"/>
          <w:u w:val="thick" w:color="000000"/>
        </w:rPr>
        <w:t>ir</w:t>
      </w:r>
      <w:r>
        <w:rPr>
          <w:b/>
          <w:spacing w:val="1"/>
          <w:sz w:val="32"/>
          <w:szCs w:val="32"/>
          <w:u w:val="thick" w:color="000000"/>
        </w:rPr>
        <w:t>o</w:t>
      </w:r>
      <w:r>
        <w:rPr>
          <w:b/>
          <w:spacing w:val="2"/>
          <w:sz w:val="32"/>
          <w:szCs w:val="32"/>
          <w:u w:val="thick" w:color="000000"/>
        </w:rPr>
        <w:t>n</w:t>
      </w:r>
      <w:r>
        <w:rPr>
          <w:b/>
          <w:spacing w:val="-2"/>
          <w:sz w:val="32"/>
          <w:szCs w:val="32"/>
          <w:u w:val="thick" w:color="000000"/>
        </w:rPr>
        <w:t>m</w:t>
      </w:r>
      <w:r>
        <w:rPr>
          <w:b/>
          <w:sz w:val="32"/>
          <w:szCs w:val="32"/>
          <w:u w:val="thick" w:color="000000"/>
        </w:rPr>
        <w:t>en</w:t>
      </w:r>
      <w:r>
        <w:rPr>
          <w:b/>
          <w:spacing w:val="3"/>
          <w:sz w:val="32"/>
          <w:szCs w:val="32"/>
          <w:u w:val="thick" w:color="000000"/>
        </w:rPr>
        <w:t>t</w:t>
      </w:r>
      <w:r>
        <w:rPr>
          <w:b/>
          <w:spacing w:val="-1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before="8" w:line="200" w:lineRule="exact"/>
      </w:pPr>
    </w:p>
    <w:p w:rsidR="0064677D" w:rsidRDefault="000976A6">
      <w:pPr>
        <w:spacing w:before="19"/>
        <w:ind w:left="100"/>
        <w:rPr>
          <w:rFonts w:ascii="Calibri Light" w:eastAsia="Calibri Light" w:hAnsi="Calibri Light" w:cs="Calibri Light"/>
        </w:rPr>
        <w:sectPr w:rsidR="0064677D">
          <w:footerReference w:type="default" r:id="rId47"/>
          <w:pgSz w:w="12240" w:h="15840"/>
          <w:pgMar w:top="1380" w:right="1340" w:bottom="280" w:left="1340" w:header="0" w:footer="0" w:gutter="0"/>
          <w:cols w:space="720"/>
        </w:sectPr>
      </w:pPr>
      <w:r>
        <w:rPr>
          <w:rFonts w:ascii="Calibri Light" w:eastAsia="Calibri Light" w:hAnsi="Calibri Light" w:cs="Calibri Light"/>
          <w:spacing w:val="-1"/>
        </w:rPr>
        <w:t>D</w:t>
      </w:r>
      <w:r>
        <w:rPr>
          <w:rFonts w:ascii="Calibri Light" w:eastAsia="Calibri Light" w:hAnsi="Calibri Light" w:cs="Calibri Light"/>
        </w:rPr>
        <w:t>es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  <w:spacing w:val="2"/>
        </w:rPr>
        <w:t>g</w:t>
      </w:r>
      <w:r>
        <w:rPr>
          <w:rFonts w:ascii="Calibri Light" w:eastAsia="Calibri Light" w:hAnsi="Calibri Light" w:cs="Calibri Light"/>
        </w:rPr>
        <w:t>n</w:t>
      </w:r>
      <w:r>
        <w:rPr>
          <w:spacing w:val="-9"/>
        </w:rPr>
        <w:t xml:space="preserve"> </w:t>
      </w:r>
      <w:r>
        <w:rPr>
          <w:rFonts w:ascii="Calibri Light" w:eastAsia="Calibri Light" w:hAnsi="Calibri Light" w:cs="Calibri Light"/>
          <w:spacing w:val="1"/>
        </w:rPr>
        <w:t>E</w:t>
      </w:r>
      <w:r>
        <w:rPr>
          <w:rFonts w:ascii="Calibri Light" w:eastAsia="Calibri Light" w:hAnsi="Calibri Light" w:cs="Calibri Light"/>
        </w:rPr>
        <w:t>ng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  <w:spacing w:val="2"/>
        </w:rPr>
        <w:t>n</w:t>
      </w:r>
      <w:r>
        <w:rPr>
          <w:rFonts w:ascii="Calibri Light" w:eastAsia="Calibri Light" w:hAnsi="Calibri Light" w:cs="Calibri Light"/>
        </w:rPr>
        <w:t>ee</w:t>
      </w:r>
      <w:r>
        <w:rPr>
          <w:rFonts w:ascii="Calibri Light" w:eastAsia="Calibri Light" w:hAnsi="Calibri Light" w:cs="Calibri Light"/>
          <w:spacing w:val="1"/>
        </w:rPr>
        <w:t>r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</w:rPr>
        <w:t>n</w:t>
      </w:r>
      <w:r>
        <w:rPr>
          <w:rFonts w:ascii="Calibri Light" w:eastAsia="Calibri Light" w:hAnsi="Calibri Light" w:cs="Calibri Light"/>
          <w:spacing w:val="3"/>
        </w:rPr>
        <w:t>g</w:t>
      </w:r>
      <w:r>
        <w:rPr>
          <w:rFonts w:ascii="Calibri Light" w:eastAsia="Calibri Light" w:hAnsi="Calibri Light" w:cs="Calibri Light"/>
          <w:spacing w:val="-1"/>
        </w:rPr>
        <w:t>-</w:t>
      </w:r>
      <w:r>
        <w:rPr>
          <w:rFonts w:ascii="Calibri Light" w:eastAsia="Calibri Light" w:hAnsi="Calibri Light" w:cs="Calibri Light"/>
        </w:rPr>
        <w:t>2A</w:t>
      </w:r>
      <w:r>
        <w:t xml:space="preserve">                                                                                                                                         </w:t>
      </w:r>
      <w:r>
        <w:rPr>
          <w:spacing w:val="5"/>
        </w:rPr>
        <w:t xml:space="preserve"> </w:t>
      </w:r>
      <w:r>
        <w:rPr>
          <w:rFonts w:ascii="Calibri Light" w:eastAsia="Calibri Light" w:hAnsi="Calibri Light" w:cs="Calibri Light"/>
        </w:rPr>
        <w:t>P</w:t>
      </w:r>
      <w:r>
        <w:rPr>
          <w:rFonts w:ascii="Calibri Light" w:eastAsia="Calibri Light" w:hAnsi="Calibri Light" w:cs="Calibri Light"/>
          <w:spacing w:val="-1"/>
        </w:rPr>
        <w:t>a</w:t>
      </w:r>
      <w:r>
        <w:rPr>
          <w:rFonts w:ascii="Calibri Light" w:eastAsia="Calibri Light" w:hAnsi="Calibri Light" w:cs="Calibri Light"/>
        </w:rPr>
        <w:t>ge</w:t>
      </w:r>
      <w:r>
        <w:rPr>
          <w:spacing w:val="-8"/>
        </w:rPr>
        <w:t xml:space="preserve"> </w:t>
      </w:r>
      <w:r>
        <w:rPr>
          <w:rFonts w:ascii="Calibri Light" w:eastAsia="Calibri Light" w:hAnsi="Calibri Light" w:cs="Calibri Light"/>
        </w:rPr>
        <w:t>20</w:t>
      </w:r>
    </w:p>
    <w:p w:rsidR="0064677D" w:rsidRDefault="000976A6">
      <w:pPr>
        <w:spacing w:before="59"/>
        <w:ind w:left="520"/>
        <w:rPr>
          <w:sz w:val="32"/>
          <w:szCs w:val="32"/>
        </w:rPr>
      </w:pPr>
      <w:r>
        <w:lastRenderedPageBreak/>
        <w:pict>
          <v:group id="_x0000_s1082" style="position:absolute;left:0;text-align:left;margin-left:95.4pt;margin-top:210.1pt;width:482.4pt;height:375.35pt;z-index:-1178;mso-position-horizontal-relative:page;mso-position-vertical-relative:page" coordorigin="1908,4202" coordsize="9648,7507">
            <v:shape id="_x0000_s1085" type="#_x0000_t75" style="position:absolute;left:1908;top:4202;width:9648;height:7507">
              <v:imagedata r:id="rId48" o:title=""/>
            </v:shape>
            <v:shape id="_x0000_s1084" type="#_x0000_t75" style="position:absolute;left:2010;top:4305;width:9359;height:7217">
              <v:imagedata r:id="rId49" o:title=""/>
            </v:shape>
            <v:shape id="_x0000_s1083" style="position:absolute;left:1980;top:4275;width:9419;height:7277" coordorigin="1980,4275" coordsize="9419,7277" path="m1980,11552r9419,l11399,4275r-9419,l1980,11552xe" filled="f" strokeweight="3pt">
              <v:path arrowok="t"/>
            </v:shape>
            <w10:wrap anchorx="page" anchory="page"/>
          </v:group>
        </w:pict>
      </w:r>
      <w:r>
        <w:rPr>
          <w:sz w:val="32"/>
          <w:szCs w:val="32"/>
        </w:rPr>
        <w:t xml:space="preserve"> </w:t>
      </w:r>
      <w:r>
        <w:rPr>
          <w:spacing w:val="53"/>
          <w:sz w:val="32"/>
          <w:szCs w:val="32"/>
        </w:rPr>
        <w:t xml:space="preserve"> </w:t>
      </w:r>
      <w:r>
        <w:rPr>
          <w:b/>
          <w:spacing w:val="1"/>
          <w:sz w:val="32"/>
          <w:szCs w:val="32"/>
        </w:rPr>
        <w:t>5</w:t>
      </w:r>
      <w:r>
        <w:rPr>
          <w:b/>
          <w:sz w:val="32"/>
          <w:szCs w:val="32"/>
        </w:rPr>
        <w:t>.</w:t>
      </w:r>
      <w:r>
        <w:rPr>
          <w:b/>
          <w:spacing w:val="1"/>
          <w:sz w:val="32"/>
          <w:szCs w:val="32"/>
        </w:rPr>
        <w:t>3</w:t>
      </w:r>
      <w:proofErr w:type="gramStart"/>
      <w:r>
        <w:rPr>
          <w:b/>
          <w:spacing w:val="-1"/>
          <w:sz w:val="32"/>
          <w:szCs w:val="32"/>
        </w:rPr>
        <w:t>:</w:t>
      </w:r>
      <w:r>
        <w:rPr>
          <w:b/>
          <w:sz w:val="32"/>
          <w:szCs w:val="32"/>
          <w:u w:val="thick" w:color="000000"/>
        </w:rPr>
        <w:t>Inter</w:t>
      </w:r>
      <w:r>
        <w:rPr>
          <w:b/>
          <w:spacing w:val="1"/>
          <w:sz w:val="32"/>
          <w:szCs w:val="32"/>
          <w:u w:val="thick" w:color="000000"/>
        </w:rPr>
        <w:t>a</w:t>
      </w:r>
      <w:r>
        <w:rPr>
          <w:b/>
          <w:sz w:val="32"/>
          <w:szCs w:val="32"/>
          <w:u w:val="thick" w:color="000000"/>
        </w:rPr>
        <w:t>ction</w:t>
      </w:r>
      <w:r>
        <w:rPr>
          <w:b/>
          <w:spacing w:val="2"/>
          <w:sz w:val="32"/>
          <w:szCs w:val="32"/>
          <w:u w:val="thick" w:color="000000"/>
        </w:rPr>
        <w:t>s</w:t>
      </w:r>
      <w:proofErr w:type="gramEnd"/>
      <w:r>
        <w:rPr>
          <w:b/>
          <w:spacing w:val="2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7" w:line="280" w:lineRule="exact"/>
        <w:rPr>
          <w:sz w:val="28"/>
          <w:szCs w:val="28"/>
        </w:rPr>
      </w:pPr>
    </w:p>
    <w:p w:rsidR="0064677D" w:rsidRDefault="000976A6">
      <w:pPr>
        <w:spacing w:before="26" w:line="259" w:lineRule="auto"/>
        <w:ind w:left="1152" w:right="336" w:hanging="360"/>
        <w:rPr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era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st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ers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very</w:t>
      </w:r>
      <w:r>
        <w:rPr>
          <w:spacing w:val="-3"/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 xml:space="preserve">t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 fra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.</w:t>
      </w:r>
    </w:p>
    <w:p w:rsidR="0064677D" w:rsidRDefault="0064677D">
      <w:pPr>
        <w:spacing w:before="8" w:line="160" w:lineRule="exact"/>
        <w:rPr>
          <w:sz w:val="16"/>
          <w:szCs w:val="16"/>
        </w:rPr>
      </w:pPr>
    </w:p>
    <w:p w:rsidR="0064677D" w:rsidRDefault="000976A6">
      <w:pPr>
        <w:spacing w:line="320" w:lineRule="exact"/>
        <w:ind w:left="1152" w:right="1576" w:hanging="360"/>
        <w:jc w:val="both"/>
        <w:rPr>
          <w:sz w:val="28"/>
          <w:szCs w:val="28"/>
        </w:rPr>
        <w:sectPr w:rsidR="0064677D">
          <w:footerReference w:type="default" r:id="rId50"/>
          <w:pgSz w:w="12240" w:h="15840"/>
          <w:pgMar w:top="1380" w:right="1260" w:bottom="280" w:left="1280" w:header="0" w:footer="826" w:gutter="0"/>
          <w:pgNumType w:start="21"/>
          <w:cols w:space="720"/>
        </w:sectPr>
      </w:pPr>
      <w:r>
        <w:rPr>
          <w:spacing w:val="6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 xml:space="preserve">s  </w:t>
      </w:r>
      <w:r>
        <w:rPr>
          <w:spacing w:val="1"/>
          <w:sz w:val="28"/>
          <w:szCs w:val="28"/>
        </w:rPr>
        <w:t>in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 xml:space="preserve">es 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 xml:space="preserve">n 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wh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 xml:space="preserve">h 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 xml:space="preserve">e 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 xml:space="preserve">e  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 xml:space="preserve">e </w:t>
      </w:r>
      <w:r>
        <w:rPr>
          <w:spacing w:val="2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w</w:t>
      </w:r>
      <w:r>
        <w:rPr>
          <w:spacing w:val="-1"/>
          <w:sz w:val="28"/>
          <w:szCs w:val="28"/>
        </w:rPr>
        <w:t>it</w:t>
      </w:r>
      <w:r>
        <w:rPr>
          <w:sz w:val="28"/>
          <w:szCs w:val="28"/>
        </w:rPr>
        <w:t xml:space="preserve">h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e,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j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s 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er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,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o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er</w:t>
      </w:r>
      <w:r>
        <w:rPr>
          <w:spacing w:val="1"/>
          <w:sz w:val="28"/>
          <w:szCs w:val="28"/>
        </w:rPr>
        <w:t xml:space="preserve"> p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 xml:space="preserve">e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 xml:space="preserve">ere 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oi</w:t>
      </w:r>
      <w:r>
        <w:rPr>
          <w:spacing w:val="1"/>
          <w:sz w:val="28"/>
          <w:szCs w:val="28"/>
        </w:rPr>
        <w:t>ng</w:t>
      </w:r>
      <w:r>
        <w:rPr>
          <w:sz w:val="28"/>
          <w:szCs w:val="28"/>
        </w:rPr>
        <w:t>.</w:t>
      </w:r>
    </w:p>
    <w:p w:rsidR="0064677D" w:rsidRDefault="000976A6">
      <w:pPr>
        <w:spacing w:before="59"/>
        <w:ind w:left="520"/>
        <w:rPr>
          <w:sz w:val="32"/>
          <w:szCs w:val="32"/>
        </w:rPr>
      </w:pPr>
      <w:r>
        <w:lastRenderedPageBreak/>
        <w:pict>
          <v:group id="_x0000_s1078" style="position:absolute;left:0;text-align:left;margin-left:69.1pt;margin-top:216.1pt;width:482.4pt;height:439.55pt;z-index:-1177;mso-position-horizontal-relative:page;mso-position-vertical-relative:page" coordorigin="1382,4322" coordsize="9648,8791">
            <v:shape id="_x0000_s1081" type="#_x0000_t75" style="position:absolute;left:1382;top:4322;width:9648;height:8791">
              <v:imagedata r:id="rId51" o:title=""/>
            </v:shape>
            <v:shape id="_x0000_s1080" type="#_x0000_t75" style="position:absolute;left:1485;top:4424;width:9360;height:8504">
              <v:imagedata r:id="rId52" o:title=""/>
            </v:shape>
            <v:shape id="_x0000_s1079" style="position:absolute;left:1455;top:4394;width:9420;height:8564" coordorigin="1455,4394" coordsize="9420,8564" path="m1455,12958r9420,l10875,4394r-9420,l1455,12958xe" filled="f" strokeweight="3pt">
              <v:path arrowok="t"/>
            </v:shape>
            <w10:wrap anchorx="page" anchory="page"/>
          </v:group>
        </w:pict>
      </w:r>
      <w:r>
        <w:rPr>
          <w:sz w:val="32"/>
          <w:szCs w:val="32"/>
        </w:rPr>
        <w:t xml:space="preserve"> </w:t>
      </w:r>
      <w:r>
        <w:rPr>
          <w:spacing w:val="53"/>
          <w:sz w:val="32"/>
          <w:szCs w:val="32"/>
        </w:rPr>
        <w:t xml:space="preserve"> </w:t>
      </w:r>
      <w:r>
        <w:rPr>
          <w:b/>
          <w:spacing w:val="1"/>
          <w:sz w:val="32"/>
          <w:szCs w:val="32"/>
        </w:rPr>
        <w:t>5</w:t>
      </w:r>
      <w:r>
        <w:rPr>
          <w:b/>
          <w:sz w:val="32"/>
          <w:szCs w:val="32"/>
        </w:rPr>
        <w:t>.</w:t>
      </w:r>
      <w:r>
        <w:rPr>
          <w:b/>
          <w:spacing w:val="1"/>
          <w:sz w:val="32"/>
          <w:szCs w:val="32"/>
        </w:rPr>
        <w:t>4</w:t>
      </w:r>
      <w:r>
        <w:rPr>
          <w:b/>
          <w:sz w:val="32"/>
          <w:szCs w:val="32"/>
        </w:rPr>
        <w:t>:</w:t>
      </w:r>
      <w:r>
        <w:rPr>
          <w:b/>
          <w:spacing w:val="-6"/>
          <w:sz w:val="32"/>
          <w:szCs w:val="32"/>
        </w:rPr>
        <w:t xml:space="preserve"> </w:t>
      </w:r>
      <w:r>
        <w:rPr>
          <w:b/>
          <w:spacing w:val="-1"/>
          <w:sz w:val="32"/>
          <w:szCs w:val="32"/>
          <w:u w:val="thick" w:color="000000"/>
        </w:rPr>
        <w:t>O</w:t>
      </w:r>
      <w:r>
        <w:rPr>
          <w:b/>
          <w:spacing w:val="2"/>
          <w:sz w:val="32"/>
          <w:szCs w:val="32"/>
          <w:u w:val="thick" w:color="000000"/>
        </w:rPr>
        <w:t>b</w:t>
      </w:r>
      <w:r>
        <w:rPr>
          <w:b/>
          <w:sz w:val="32"/>
          <w:szCs w:val="32"/>
          <w:u w:val="thick" w:color="000000"/>
        </w:rPr>
        <w:t>jec</w:t>
      </w:r>
      <w:r>
        <w:rPr>
          <w:b/>
          <w:spacing w:val="-2"/>
          <w:sz w:val="32"/>
          <w:szCs w:val="32"/>
          <w:u w:val="thick" w:color="000000"/>
        </w:rPr>
        <w:t>t</w:t>
      </w:r>
      <w:r>
        <w:rPr>
          <w:b/>
          <w:spacing w:val="4"/>
          <w:sz w:val="32"/>
          <w:szCs w:val="32"/>
          <w:u w:val="thick" w:color="000000"/>
        </w:rPr>
        <w:t>s</w:t>
      </w:r>
      <w:r>
        <w:rPr>
          <w:b/>
          <w:spacing w:val="-1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5" w:line="100" w:lineRule="exact"/>
        <w:rPr>
          <w:sz w:val="10"/>
          <w:szCs w:val="10"/>
        </w:rPr>
      </w:pPr>
    </w:p>
    <w:p w:rsidR="0064677D" w:rsidRDefault="0064677D">
      <w:pPr>
        <w:spacing w:line="200" w:lineRule="exact"/>
      </w:pPr>
    </w:p>
    <w:p w:rsidR="0064677D" w:rsidRDefault="000976A6">
      <w:pPr>
        <w:tabs>
          <w:tab w:val="left" w:pos="1600"/>
        </w:tabs>
        <w:spacing w:before="9"/>
        <w:ind w:left="1600" w:right="795" w:hanging="36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 xml:space="preserve">s 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Se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proofErr w:type="gramEnd"/>
      <w:r>
        <w:rPr>
          <w:sz w:val="28"/>
          <w:szCs w:val="28"/>
        </w:rPr>
        <w:t xml:space="preserve"> </w:t>
      </w:r>
      <w:r>
        <w:rPr>
          <w:spacing w:val="1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 xml:space="preserve">s </w:t>
      </w:r>
      <w:r>
        <w:rPr>
          <w:spacing w:val="19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pl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 xml:space="preserve">y 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 xml:space="preserve">d </w:t>
      </w:r>
      <w:r>
        <w:rPr>
          <w:spacing w:val="2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 xml:space="preserve">p </w:t>
      </w:r>
      <w:r>
        <w:rPr>
          <w:spacing w:val="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 xml:space="preserve">h 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 xml:space="preserve">l </w:t>
      </w:r>
      <w:r>
        <w:rPr>
          <w:spacing w:val="1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 xml:space="preserve">e </w:t>
      </w:r>
      <w:r>
        <w:rPr>
          <w:spacing w:val="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nl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vi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g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ng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ug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s</w:t>
      </w:r>
      <w:r>
        <w:rPr>
          <w:sz w:val="28"/>
          <w:szCs w:val="28"/>
        </w:rPr>
        <w:t>ec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z w:val="28"/>
          <w:szCs w:val="28"/>
        </w:rPr>
        <w:t>e c</w:t>
      </w:r>
      <w:r>
        <w:rPr>
          <w:spacing w:val="-2"/>
          <w:sz w:val="28"/>
          <w:szCs w:val="28"/>
        </w:rPr>
        <w:t>o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o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w</w:t>
      </w:r>
      <w:r>
        <w:rPr>
          <w:spacing w:val="-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3"/>
          <w:sz w:val="28"/>
          <w:szCs w:val="28"/>
        </w:rPr>
        <w:t>n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</w:p>
    <w:p w:rsidR="0064677D" w:rsidRDefault="0064677D">
      <w:pPr>
        <w:spacing w:before="9" w:line="100" w:lineRule="exact"/>
        <w:rPr>
          <w:sz w:val="11"/>
          <w:szCs w:val="11"/>
        </w:rPr>
      </w:pPr>
    </w:p>
    <w:p w:rsidR="0064677D" w:rsidRDefault="0064677D">
      <w:pPr>
        <w:spacing w:line="200" w:lineRule="exact"/>
      </w:pPr>
    </w:p>
    <w:p w:rsidR="0064677D" w:rsidRDefault="000976A6">
      <w:pPr>
        <w:tabs>
          <w:tab w:val="left" w:pos="1600"/>
        </w:tabs>
        <w:ind w:left="1600" w:right="800" w:hanging="360"/>
        <w:jc w:val="both"/>
        <w:rPr>
          <w:sz w:val="28"/>
          <w:szCs w:val="28"/>
        </w:rPr>
        <w:sectPr w:rsidR="0064677D">
          <w:pgSz w:w="12240" w:h="15840"/>
          <w:pgMar w:top="1380" w:right="1260" w:bottom="280" w:left="1280" w:header="0" w:footer="826" w:gutter="0"/>
          <w:cols w:space="720"/>
        </w:sectPr>
      </w:pPr>
      <w:r>
        <w:rPr>
          <w:sz w:val="28"/>
          <w:szCs w:val="28"/>
        </w:rPr>
        <w:tab/>
        <w:t>Fr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m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d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kn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w </w:t>
      </w:r>
      <w:r>
        <w:rPr>
          <w:spacing w:val="1"/>
          <w:sz w:val="28"/>
          <w:szCs w:val="28"/>
        </w:rPr>
        <w:t>ho</w:t>
      </w:r>
      <w:r>
        <w:rPr>
          <w:sz w:val="28"/>
          <w:szCs w:val="28"/>
        </w:rPr>
        <w:t xml:space="preserve">w 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f</w:t>
      </w:r>
      <w:r>
        <w:rPr>
          <w:spacing w:val="-2"/>
          <w:sz w:val="28"/>
          <w:szCs w:val="28"/>
        </w:rPr>
        <w:t>f</w:t>
      </w:r>
      <w:r>
        <w:rPr>
          <w:sz w:val="28"/>
          <w:szCs w:val="28"/>
        </w:rPr>
        <w:t>ere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j</w:t>
      </w:r>
      <w:r>
        <w:rPr>
          <w:sz w:val="28"/>
          <w:szCs w:val="28"/>
        </w:rPr>
        <w:t>ec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hi</w:t>
      </w:r>
      <w:r>
        <w:rPr>
          <w:sz w:val="28"/>
          <w:szCs w:val="28"/>
        </w:rPr>
        <w:t>ch</w:t>
      </w:r>
      <w:r>
        <w:rPr>
          <w:spacing w:val="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o</w:t>
      </w:r>
      <w:r>
        <w:rPr>
          <w:spacing w:val="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ho</w:t>
      </w:r>
      <w:r>
        <w:rPr>
          <w:sz w:val="28"/>
          <w:szCs w:val="28"/>
        </w:rPr>
        <w:t xml:space="preserve">w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si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y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ob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pacing w:val="2"/>
          <w:sz w:val="28"/>
          <w:szCs w:val="28"/>
        </w:rPr>
        <w:t>s</w:t>
      </w:r>
      <w:r>
        <w:rPr>
          <w:sz w:val="28"/>
          <w:szCs w:val="28"/>
        </w:rPr>
        <w:t>.</w:t>
      </w:r>
    </w:p>
    <w:p w:rsidR="0064677D" w:rsidRDefault="000976A6">
      <w:pPr>
        <w:spacing w:before="59"/>
        <w:ind w:left="520"/>
        <w:rPr>
          <w:sz w:val="32"/>
          <w:szCs w:val="32"/>
        </w:rPr>
      </w:pPr>
      <w:r>
        <w:lastRenderedPageBreak/>
        <w:pict>
          <v:group id="_x0000_s1074" style="position:absolute;left:0;text-align:left;margin-left:69.95pt;margin-top:185.05pt;width:482.3pt;height:438.85pt;z-index:-1176;mso-position-horizontal-relative:page;mso-position-vertical-relative:page" coordorigin="1399,3701" coordsize="9646,8777">
            <v:shape id="_x0000_s1077" type="#_x0000_t75" style="position:absolute;left:1399;top:3701;width:9646;height:8777">
              <v:imagedata r:id="rId53" o:title=""/>
            </v:shape>
            <v:shape id="_x0000_s1076" type="#_x0000_t75" style="position:absolute;left:1500;top:3802;width:9359;height:8489">
              <v:imagedata r:id="rId54" o:title=""/>
            </v:shape>
            <v:shape id="_x0000_s1075" style="position:absolute;left:1470;top:3772;width:9419;height:8549" coordorigin="1470,3772" coordsize="9419,8549" path="m1470,12321r9419,l10889,3772r-9419,l1470,12321xe" filled="f" strokeweight="3pt">
              <v:path arrowok="t"/>
            </v:shape>
            <w10:wrap anchorx="page" anchory="page"/>
          </v:group>
        </w:pict>
      </w:r>
      <w:r>
        <w:rPr>
          <w:sz w:val="32"/>
          <w:szCs w:val="32"/>
        </w:rPr>
        <w:t xml:space="preserve"> </w:t>
      </w:r>
      <w:r>
        <w:rPr>
          <w:spacing w:val="53"/>
          <w:sz w:val="32"/>
          <w:szCs w:val="32"/>
        </w:rPr>
        <w:t xml:space="preserve"> </w:t>
      </w:r>
      <w:r>
        <w:rPr>
          <w:b/>
          <w:spacing w:val="1"/>
          <w:sz w:val="32"/>
          <w:szCs w:val="32"/>
        </w:rPr>
        <w:t>5</w:t>
      </w:r>
      <w:r>
        <w:rPr>
          <w:b/>
          <w:sz w:val="32"/>
          <w:szCs w:val="32"/>
        </w:rPr>
        <w:t>.</w:t>
      </w:r>
      <w:r>
        <w:rPr>
          <w:b/>
          <w:spacing w:val="1"/>
          <w:sz w:val="32"/>
          <w:szCs w:val="32"/>
        </w:rPr>
        <w:t>5</w:t>
      </w:r>
      <w:proofErr w:type="gramStart"/>
      <w:r>
        <w:rPr>
          <w:b/>
          <w:spacing w:val="-1"/>
          <w:sz w:val="32"/>
          <w:szCs w:val="32"/>
        </w:rPr>
        <w:t>:</w:t>
      </w:r>
      <w:r>
        <w:rPr>
          <w:b/>
          <w:sz w:val="32"/>
          <w:szCs w:val="32"/>
          <w:u w:val="thick" w:color="000000"/>
        </w:rPr>
        <w:t>Users</w:t>
      </w:r>
      <w:proofErr w:type="gramEnd"/>
      <w:r>
        <w:rPr>
          <w:b/>
          <w:spacing w:val="1"/>
          <w:sz w:val="32"/>
          <w:szCs w:val="32"/>
          <w:u w:val="thick" w:color="000000"/>
        </w:rPr>
        <w:t>:</w:t>
      </w:r>
      <w:r>
        <w:rPr>
          <w:b/>
          <w:sz w:val="32"/>
          <w:szCs w:val="32"/>
          <w:u w:val="thick" w:color="000000"/>
        </w:rPr>
        <w:t>-</w:t>
      </w:r>
    </w:p>
    <w:p w:rsidR="0064677D" w:rsidRDefault="0064677D">
      <w:pPr>
        <w:spacing w:before="10" w:line="240" w:lineRule="exact"/>
        <w:rPr>
          <w:sz w:val="24"/>
          <w:szCs w:val="24"/>
        </w:rPr>
      </w:pPr>
    </w:p>
    <w:p w:rsidR="0064677D" w:rsidRDefault="000976A6">
      <w:pPr>
        <w:tabs>
          <w:tab w:val="left" w:pos="1600"/>
        </w:tabs>
        <w:spacing w:before="33" w:line="320" w:lineRule="exact"/>
        <w:ind w:left="1600" w:right="800" w:hanging="360"/>
        <w:jc w:val="both"/>
        <w:rPr>
          <w:sz w:val="28"/>
          <w:szCs w:val="28"/>
        </w:rPr>
        <w:sectPr w:rsidR="0064677D">
          <w:pgSz w:w="12240" w:h="15840"/>
          <w:pgMar w:top="1380" w:right="1260" w:bottom="280" w:left="1280" w:header="0" w:footer="826" w:gutter="0"/>
          <w:cols w:space="720"/>
        </w:sectPr>
      </w:pPr>
      <w:r>
        <w:rPr>
          <w:sz w:val="28"/>
          <w:szCs w:val="28"/>
        </w:rPr>
        <w:tab/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ers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1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1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so</w:t>
      </w:r>
      <w:r>
        <w:rPr>
          <w:sz w:val="28"/>
          <w:szCs w:val="28"/>
        </w:rPr>
        <w:t>n</w:t>
      </w:r>
      <w:r>
        <w:rPr>
          <w:spacing w:val="1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hi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h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16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nv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1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1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ob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tio</w:t>
      </w:r>
      <w:r>
        <w:rPr>
          <w:sz w:val="28"/>
          <w:szCs w:val="28"/>
        </w:rPr>
        <w:t>n 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o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.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ey are</w:t>
      </w:r>
      <w:r>
        <w:rPr>
          <w:spacing w:val="1"/>
          <w:sz w:val="28"/>
          <w:szCs w:val="28"/>
        </w:rPr>
        <w:t xml:space="preserve"> th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</w:t>
      </w:r>
      <w:r>
        <w:rPr>
          <w:sz w:val="28"/>
          <w:szCs w:val="28"/>
        </w:rPr>
        <w:t>er</w:t>
      </w:r>
      <w:r>
        <w:rPr>
          <w:spacing w:val="-1"/>
          <w:sz w:val="28"/>
          <w:szCs w:val="28"/>
        </w:rPr>
        <w:t>so</w:t>
      </w:r>
      <w:r>
        <w:rPr>
          <w:sz w:val="28"/>
          <w:szCs w:val="28"/>
        </w:rPr>
        <w:t>n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wh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p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y</w:t>
      </w:r>
      <w:r>
        <w:rPr>
          <w:sz w:val="28"/>
          <w:szCs w:val="28"/>
        </w:rPr>
        <w:t>ed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</w:t>
      </w:r>
      <w:r>
        <w:rPr>
          <w:sz w:val="28"/>
          <w:szCs w:val="28"/>
        </w:rPr>
        <w:t xml:space="preserve">e </w:t>
      </w:r>
      <w:proofErr w:type="spellStart"/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l</w:t>
      </w:r>
      <w:proofErr w:type="spellEnd"/>
      <w:r>
        <w:rPr>
          <w:sz w:val="28"/>
          <w:szCs w:val="28"/>
        </w:rPr>
        <w:t>.</w:t>
      </w:r>
    </w:p>
    <w:p w:rsidR="0064677D" w:rsidRDefault="000976A6">
      <w:pPr>
        <w:spacing w:before="37"/>
        <w:ind w:left="2261"/>
        <w:rPr>
          <w:sz w:val="36"/>
          <w:szCs w:val="36"/>
        </w:rPr>
      </w:pPr>
      <w:r>
        <w:rPr>
          <w:b/>
          <w:sz w:val="44"/>
          <w:szCs w:val="44"/>
        </w:rPr>
        <w:lastRenderedPageBreak/>
        <w:t xml:space="preserve">6 </w:t>
      </w:r>
      <w:r>
        <w:rPr>
          <w:b/>
          <w:sz w:val="44"/>
          <w:szCs w:val="44"/>
          <w:u w:val="thick" w:color="000000"/>
        </w:rPr>
        <w:t>-</w:t>
      </w:r>
      <w:r>
        <w:rPr>
          <w:b/>
          <w:spacing w:val="-2"/>
          <w:sz w:val="44"/>
          <w:szCs w:val="44"/>
          <w:u w:val="thick" w:color="000000"/>
        </w:rPr>
        <w:t xml:space="preserve"> </w:t>
      </w:r>
      <w:r>
        <w:rPr>
          <w:b/>
          <w:sz w:val="44"/>
          <w:szCs w:val="44"/>
          <w:u w:val="thick" w:color="000000"/>
        </w:rPr>
        <w:t>F</w:t>
      </w:r>
      <w:r>
        <w:rPr>
          <w:b/>
          <w:sz w:val="36"/>
          <w:szCs w:val="36"/>
          <w:u w:val="thick" w:color="000000"/>
        </w:rPr>
        <w:t>l</w:t>
      </w:r>
      <w:r>
        <w:rPr>
          <w:b/>
          <w:spacing w:val="-2"/>
          <w:sz w:val="36"/>
          <w:szCs w:val="36"/>
          <w:u w:val="thick" w:color="000000"/>
        </w:rPr>
        <w:t>o</w:t>
      </w:r>
      <w:r>
        <w:rPr>
          <w:b/>
          <w:spacing w:val="1"/>
          <w:sz w:val="36"/>
          <w:szCs w:val="36"/>
          <w:u w:val="thick" w:color="000000"/>
        </w:rPr>
        <w:t>w</w:t>
      </w:r>
      <w:r>
        <w:rPr>
          <w:b/>
          <w:sz w:val="36"/>
          <w:szCs w:val="36"/>
          <w:u w:val="thick" w:color="000000"/>
        </w:rPr>
        <w:t>char</w:t>
      </w:r>
      <w:r>
        <w:rPr>
          <w:b/>
          <w:spacing w:val="1"/>
          <w:sz w:val="36"/>
          <w:szCs w:val="36"/>
          <w:u w:val="thick" w:color="000000"/>
        </w:rPr>
        <w:t>t</w:t>
      </w:r>
      <w:r>
        <w:rPr>
          <w:b/>
          <w:sz w:val="36"/>
          <w:szCs w:val="36"/>
          <w:u w:val="thick" w:color="000000"/>
        </w:rPr>
        <w:t>s</w:t>
      </w: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before="15" w:line="280" w:lineRule="exact"/>
        <w:rPr>
          <w:sz w:val="28"/>
          <w:szCs w:val="28"/>
        </w:rPr>
      </w:pPr>
    </w:p>
    <w:p w:rsidR="0064677D" w:rsidRDefault="000976A6">
      <w:pPr>
        <w:ind w:left="2171"/>
      </w:pPr>
      <w:r>
        <w:pict>
          <v:group id="_x0000_s1071" style="position:absolute;left:0;text-align:left;margin-left:69.05pt;margin-top:726.15pt;width:474.1pt;height:4.55pt;z-index:-1175;mso-position-horizontal-relative:page;mso-position-vertical-relative:page" coordorigin="1381,14523" coordsize="9482,91">
            <v:shape id="_x0000_s1073" style="position:absolute;left:1412;top:14554;width:9420;height:0" coordorigin="1412,14554" coordsize="9420,0" path="m1412,14554r9419,e" filled="f" strokecolor="#813a0a" strokeweight="3.1pt">
              <v:path arrowok="t"/>
            </v:shape>
            <v:shape id="_x0000_s1072" style="position:absolute;left:1412;top:14606;width:9420;height:0" coordorigin="1412,14606" coordsize="9420,0" path="m1412,14606r9419,e" filled="f" strokecolor="#813a0a" strokeweight=".82pt">
              <v:path arrowok="t"/>
            </v:shape>
            <w10:wrap anchorx="page" anchory="page"/>
          </v:group>
        </w:pict>
      </w:r>
      <w:r w:rsidR="00237F52">
        <w:pict>
          <v:shape id="_x0000_i1025" type="#_x0000_t75" style="width:417.6pt;height:396pt">
            <v:imagedata r:id="rId55" o:title=""/>
          </v:shape>
        </w:pict>
      </w: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before="3" w:line="220" w:lineRule="exact"/>
        <w:rPr>
          <w:sz w:val="22"/>
          <w:szCs w:val="22"/>
        </w:rPr>
      </w:pPr>
    </w:p>
    <w:p w:rsidR="0064677D" w:rsidRDefault="000976A6">
      <w:pPr>
        <w:spacing w:before="19"/>
        <w:ind w:left="100"/>
        <w:rPr>
          <w:rFonts w:ascii="Calibri Light" w:eastAsia="Calibri Light" w:hAnsi="Calibri Light" w:cs="Calibri Light"/>
        </w:rPr>
        <w:sectPr w:rsidR="0064677D">
          <w:footerReference w:type="default" r:id="rId56"/>
          <w:pgSz w:w="12240" w:h="15840"/>
          <w:pgMar w:top="1400" w:right="320" w:bottom="280" w:left="1340" w:header="0" w:footer="0" w:gutter="0"/>
          <w:cols w:space="720"/>
        </w:sectPr>
      </w:pPr>
      <w:r>
        <w:rPr>
          <w:rFonts w:ascii="Calibri Light" w:eastAsia="Calibri Light" w:hAnsi="Calibri Light" w:cs="Calibri Light"/>
          <w:spacing w:val="-1"/>
        </w:rPr>
        <w:t>D</w:t>
      </w:r>
      <w:r>
        <w:rPr>
          <w:rFonts w:ascii="Calibri Light" w:eastAsia="Calibri Light" w:hAnsi="Calibri Light" w:cs="Calibri Light"/>
        </w:rPr>
        <w:t>es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  <w:spacing w:val="2"/>
        </w:rPr>
        <w:t>g</w:t>
      </w:r>
      <w:r>
        <w:rPr>
          <w:rFonts w:ascii="Calibri Light" w:eastAsia="Calibri Light" w:hAnsi="Calibri Light" w:cs="Calibri Light"/>
        </w:rPr>
        <w:t>n</w:t>
      </w:r>
      <w:r>
        <w:rPr>
          <w:spacing w:val="-9"/>
        </w:rPr>
        <w:t xml:space="preserve"> </w:t>
      </w:r>
      <w:r>
        <w:rPr>
          <w:rFonts w:ascii="Calibri Light" w:eastAsia="Calibri Light" w:hAnsi="Calibri Light" w:cs="Calibri Light"/>
          <w:spacing w:val="1"/>
        </w:rPr>
        <w:t>E</w:t>
      </w:r>
      <w:r>
        <w:rPr>
          <w:rFonts w:ascii="Calibri Light" w:eastAsia="Calibri Light" w:hAnsi="Calibri Light" w:cs="Calibri Light"/>
        </w:rPr>
        <w:t>ng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  <w:spacing w:val="2"/>
        </w:rPr>
        <w:t>n</w:t>
      </w:r>
      <w:r>
        <w:rPr>
          <w:rFonts w:ascii="Calibri Light" w:eastAsia="Calibri Light" w:hAnsi="Calibri Light" w:cs="Calibri Light"/>
        </w:rPr>
        <w:t>ee</w:t>
      </w:r>
      <w:r>
        <w:rPr>
          <w:rFonts w:ascii="Calibri Light" w:eastAsia="Calibri Light" w:hAnsi="Calibri Light" w:cs="Calibri Light"/>
          <w:spacing w:val="1"/>
        </w:rPr>
        <w:t>r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</w:rPr>
        <w:t>n</w:t>
      </w:r>
      <w:r>
        <w:rPr>
          <w:rFonts w:ascii="Calibri Light" w:eastAsia="Calibri Light" w:hAnsi="Calibri Light" w:cs="Calibri Light"/>
          <w:spacing w:val="3"/>
        </w:rPr>
        <w:t>g</w:t>
      </w:r>
      <w:r>
        <w:rPr>
          <w:rFonts w:ascii="Calibri Light" w:eastAsia="Calibri Light" w:hAnsi="Calibri Light" w:cs="Calibri Light"/>
          <w:spacing w:val="-1"/>
        </w:rPr>
        <w:t>-</w:t>
      </w:r>
      <w:r>
        <w:rPr>
          <w:rFonts w:ascii="Calibri Light" w:eastAsia="Calibri Light" w:hAnsi="Calibri Light" w:cs="Calibri Light"/>
        </w:rPr>
        <w:t>2A</w:t>
      </w:r>
      <w:r>
        <w:t xml:space="preserve">                                                                                                                                         </w:t>
      </w:r>
      <w:r>
        <w:rPr>
          <w:spacing w:val="5"/>
        </w:rPr>
        <w:t xml:space="preserve"> </w:t>
      </w:r>
      <w:r>
        <w:rPr>
          <w:rFonts w:ascii="Calibri Light" w:eastAsia="Calibri Light" w:hAnsi="Calibri Light" w:cs="Calibri Light"/>
        </w:rPr>
        <w:t>P</w:t>
      </w:r>
      <w:r>
        <w:rPr>
          <w:rFonts w:ascii="Calibri Light" w:eastAsia="Calibri Light" w:hAnsi="Calibri Light" w:cs="Calibri Light"/>
          <w:spacing w:val="-1"/>
        </w:rPr>
        <w:t>a</w:t>
      </w:r>
      <w:r>
        <w:rPr>
          <w:rFonts w:ascii="Calibri Light" w:eastAsia="Calibri Light" w:hAnsi="Calibri Light" w:cs="Calibri Light"/>
        </w:rPr>
        <w:t>ge</w:t>
      </w:r>
      <w:r>
        <w:rPr>
          <w:spacing w:val="-8"/>
        </w:rPr>
        <w:t xml:space="preserve"> </w:t>
      </w:r>
      <w:r>
        <w:rPr>
          <w:rFonts w:ascii="Calibri Light" w:eastAsia="Calibri Light" w:hAnsi="Calibri Light" w:cs="Calibri Light"/>
        </w:rPr>
        <w:t>24</w:t>
      </w:r>
    </w:p>
    <w:p w:rsidR="0064677D" w:rsidRDefault="000976A6">
      <w:pPr>
        <w:spacing w:before="37"/>
        <w:ind w:left="3648" w:right="3719"/>
        <w:jc w:val="center"/>
        <w:rPr>
          <w:sz w:val="44"/>
          <w:szCs w:val="44"/>
        </w:rPr>
      </w:pPr>
      <w:r>
        <w:rPr>
          <w:b/>
          <w:sz w:val="44"/>
          <w:szCs w:val="44"/>
        </w:rPr>
        <w:lastRenderedPageBreak/>
        <w:t>7 -</w:t>
      </w:r>
      <w:r>
        <w:rPr>
          <w:b/>
          <w:sz w:val="44"/>
          <w:szCs w:val="44"/>
          <w:u w:val="thick" w:color="000000"/>
        </w:rPr>
        <w:t>P</w:t>
      </w:r>
      <w:r>
        <w:rPr>
          <w:b/>
          <w:sz w:val="36"/>
          <w:szCs w:val="36"/>
          <w:u w:val="thick" w:color="000000"/>
        </w:rPr>
        <w:t>ha</w:t>
      </w:r>
      <w:r>
        <w:rPr>
          <w:b/>
          <w:spacing w:val="-2"/>
          <w:sz w:val="36"/>
          <w:szCs w:val="36"/>
          <w:u w:val="thick" w:color="000000"/>
        </w:rPr>
        <w:t>s</w:t>
      </w:r>
      <w:r>
        <w:rPr>
          <w:b/>
          <w:sz w:val="36"/>
          <w:szCs w:val="36"/>
          <w:u w:val="thick" w:color="000000"/>
        </w:rPr>
        <w:t>e</w:t>
      </w:r>
      <w:r>
        <w:rPr>
          <w:b/>
          <w:spacing w:val="18"/>
          <w:sz w:val="36"/>
          <w:szCs w:val="36"/>
          <w:u w:val="thick" w:color="000000"/>
        </w:rPr>
        <w:t xml:space="preserve"> </w:t>
      </w:r>
      <w:r>
        <w:rPr>
          <w:b/>
          <w:w w:val="99"/>
          <w:sz w:val="44"/>
          <w:szCs w:val="44"/>
          <w:u w:val="thick" w:color="000000"/>
        </w:rPr>
        <w:t>1</w:t>
      </w:r>
      <w:proofErr w:type="gramStart"/>
      <w:r>
        <w:rPr>
          <w:b/>
          <w:spacing w:val="1"/>
          <w:w w:val="99"/>
          <w:sz w:val="44"/>
          <w:szCs w:val="44"/>
          <w:u w:val="thick" w:color="000000"/>
        </w:rPr>
        <w:t>,</w:t>
      </w:r>
      <w:r>
        <w:rPr>
          <w:b/>
          <w:w w:val="99"/>
          <w:sz w:val="44"/>
          <w:szCs w:val="44"/>
          <w:u w:val="thick" w:color="000000"/>
        </w:rPr>
        <w:t>2</w:t>
      </w:r>
      <w:proofErr w:type="gramEnd"/>
    </w:p>
    <w:p w:rsidR="0064677D" w:rsidRDefault="0064677D">
      <w:pPr>
        <w:spacing w:before="3" w:line="100" w:lineRule="exact"/>
        <w:rPr>
          <w:sz w:val="11"/>
          <w:szCs w:val="11"/>
        </w:rPr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  <w:sectPr w:rsidR="0064677D">
          <w:footerReference w:type="default" r:id="rId57"/>
          <w:pgSz w:w="12240" w:h="15840"/>
          <w:pgMar w:top="1400" w:right="1340" w:bottom="280" w:left="1340" w:header="0" w:footer="0" w:gutter="0"/>
          <w:cols w:space="720"/>
        </w:sectPr>
      </w:pPr>
    </w:p>
    <w:p w:rsidR="0064677D" w:rsidRDefault="0064677D">
      <w:pPr>
        <w:spacing w:before="1" w:line="160" w:lineRule="exact"/>
        <w:rPr>
          <w:sz w:val="17"/>
          <w:szCs w:val="17"/>
        </w:rPr>
      </w:pPr>
    </w:p>
    <w:p w:rsidR="0064677D" w:rsidRDefault="000976A6">
      <w:pPr>
        <w:ind w:left="924" w:right="-26" w:firstLine="2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Pha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b/>
          <w:sz w:val="28"/>
          <w:szCs w:val="28"/>
        </w:rPr>
        <w:t>Id</w:t>
      </w:r>
      <w:r>
        <w:rPr>
          <w:b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Number</w:t>
      </w:r>
      <w:r>
        <w:rPr>
          <w:b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Ve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b/>
          <w:sz w:val="28"/>
          <w:szCs w:val="28"/>
        </w:rPr>
        <w:t>ic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)</w:t>
      </w:r>
    </w:p>
    <w:p w:rsidR="0064677D" w:rsidRDefault="000976A6">
      <w:pPr>
        <w:spacing w:before="19"/>
        <w:ind w:left="-18" w:right="3133" w:firstLine="3"/>
        <w:jc w:val="center"/>
        <w:rPr>
          <w:rFonts w:ascii="Calibri" w:eastAsia="Calibri" w:hAnsi="Calibri" w:cs="Calibri"/>
        </w:rPr>
        <w:sectPr w:rsidR="0064677D">
          <w:type w:val="continuous"/>
          <w:pgSz w:w="12240" w:h="15840"/>
          <w:pgMar w:top="1380" w:right="1340" w:bottom="280" w:left="1340" w:header="720" w:footer="720" w:gutter="0"/>
          <w:cols w:num="2" w:space="720" w:equalWidth="0">
            <w:col w:w="2395" w:space="2917"/>
            <w:col w:w="4248"/>
          </w:cols>
        </w:sectPr>
      </w:pPr>
      <w:r>
        <w:br w:type="column"/>
      </w:r>
      <w:r>
        <w:rPr>
          <w:rFonts w:ascii="Calibri" w:eastAsia="Calibri" w:hAnsi="Calibri" w:cs="Calibri"/>
          <w:b/>
        </w:rPr>
        <w:lastRenderedPageBreak/>
        <w:t>1.</w:t>
      </w:r>
      <w:r>
        <w:rPr>
          <w:b/>
          <w:spacing w:val="-2"/>
        </w:rPr>
        <w:t xml:space="preserve"> </w:t>
      </w:r>
      <w:r>
        <w:rPr>
          <w:rFonts w:ascii="Calibri" w:eastAsia="Calibri" w:hAnsi="Calibri" w:cs="Calibri"/>
          <w:b/>
          <w:w w:val="99"/>
        </w:rPr>
        <w:t>Re</w:t>
      </w:r>
      <w:r>
        <w:rPr>
          <w:rFonts w:ascii="Calibri" w:eastAsia="Calibri" w:hAnsi="Calibri" w:cs="Calibri"/>
          <w:b/>
          <w:spacing w:val="1"/>
          <w:w w:val="99"/>
        </w:rPr>
        <w:t>qu</w:t>
      </w:r>
      <w:r>
        <w:rPr>
          <w:rFonts w:ascii="Calibri" w:eastAsia="Calibri" w:hAnsi="Calibri" w:cs="Calibri"/>
          <w:b/>
          <w:w w:val="99"/>
        </w:rPr>
        <w:t>est</w:t>
      </w:r>
      <w:r>
        <w:rPr>
          <w:rFonts w:ascii="Calibri" w:eastAsia="Calibri" w:hAnsi="Calibri" w:cs="Calibri"/>
          <w:b/>
          <w:spacing w:val="-1"/>
          <w:w w:val="99"/>
        </w:rPr>
        <w:t>i</w:t>
      </w:r>
      <w:r>
        <w:rPr>
          <w:rFonts w:ascii="Calibri" w:eastAsia="Calibri" w:hAnsi="Calibri" w:cs="Calibri"/>
          <w:b/>
          <w:spacing w:val="1"/>
          <w:w w:val="99"/>
        </w:rPr>
        <w:t>n</w:t>
      </w:r>
      <w:r>
        <w:rPr>
          <w:rFonts w:ascii="Calibri" w:eastAsia="Calibri" w:hAnsi="Calibri" w:cs="Calibri"/>
          <w:b/>
          <w:w w:val="99"/>
        </w:rPr>
        <w:t>g</w:t>
      </w:r>
      <w:r>
        <w:rPr>
          <w:b/>
          <w:w w:val="99"/>
        </w:rPr>
        <w:t xml:space="preserve"> </w:t>
      </w:r>
      <w:r>
        <w:rPr>
          <w:rFonts w:ascii="Calibri" w:eastAsia="Calibri" w:hAnsi="Calibri" w:cs="Calibri"/>
          <w:b/>
          <w:w w:val="99"/>
        </w:rPr>
        <w:t>C</w:t>
      </w:r>
      <w:r>
        <w:rPr>
          <w:rFonts w:ascii="Calibri" w:eastAsia="Calibri" w:hAnsi="Calibri" w:cs="Calibri"/>
          <w:b/>
          <w:spacing w:val="1"/>
          <w:w w:val="99"/>
        </w:rPr>
        <w:t>o</w:t>
      </w:r>
      <w:r>
        <w:rPr>
          <w:rFonts w:ascii="Calibri" w:eastAsia="Calibri" w:hAnsi="Calibri" w:cs="Calibri"/>
          <w:b/>
          <w:spacing w:val="1"/>
          <w:w w:val="99"/>
        </w:rPr>
        <w:t>n</w:t>
      </w:r>
      <w:r>
        <w:rPr>
          <w:rFonts w:ascii="Calibri" w:eastAsia="Calibri" w:hAnsi="Calibri" w:cs="Calibri"/>
          <w:b/>
          <w:w w:val="99"/>
        </w:rPr>
        <w:t>f</w:t>
      </w:r>
      <w:r>
        <w:rPr>
          <w:rFonts w:ascii="Calibri" w:eastAsia="Calibri" w:hAnsi="Calibri" w:cs="Calibri"/>
          <w:b/>
          <w:spacing w:val="-2"/>
          <w:w w:val="99"/>
        </w:rPr>
        <w:t>i</w:t>
      </w:r>
      <w:r>
        <w:rPr>
          <w:rFonts w:ascii="Calibri" w:eastAsia="Calibri" w:hAnsi="Calibri" w:cs="Calibri"/>
          <w:b/>
          <w:spacing w:val="1"/>
          <w:w w:val="99"/>
        </w:rPr>
        <w:t>rm</w:t>
      </w:r>
      <w:r>
        <w:rPr>
          <w:rFonts w:ascii="Calibri" w:eastAsia="Calibri" w:hAnsi="Calibri" w:cs="Calibri"/>
          <w:b/>
          <w:w w:val="99"/>
        </w:rPr>
        <w:t>ation</w:t>
      </w:r>
    </w:p>
    <w:p w:rsidR="0064677D" w:rsidRDefault="0064677D">
      <w:pPr>
        <w:spacing w:before="7" w:line="160" w:lineRule="exact"/>
        <w:rPr>
          <w:sz w:val="16"/>
          <w:szCs w:val="16"/>
        </w:rPr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  <w:sectPr w:rsidR="0064677D">
          <w:type w:val="continuous"/>
          <w:pgSz w:w="12240" w:h="15840"/>
          <w:pgMar w:top="1380" w:right="1340" w:bottom="280" w:left="1340" w:header="720" w:footer="720" w:gutter="0"/>
          <w:cols w:space="720"/>
        </w:sectPr>
      </w:pPr>
    </w:p>
    <w:p w:rsidR="0064677D" w:rsidRDefault="000976A6">
      <w:pPr>
        <w:spacing w:before="16" w:line="240" w:lineRule="exact"/>
        <w:ind w:left="4267" w:right="-37" w:firstLine="360"/>
        <w:rPr>
          <w:rFonts w:ascii="Calibri" w:eastAsia="Calibri" w:hAnsi="Calibri" w:cs="Calibri"/>
        </w:rPr>
      </w:pPr>
      <w:r>
        <w:lastRenderedPageBreak/>
        <w:pict>
          <v:group id="_x0000_s1067" style="position:absolute;left:0;text-align:left;margin-left:250.1pt;margin-top:-9.05pt;width:104.15pt;height:44.6pt;z-index:-1173;mso-position-horizontal-relative:page" coordorigin="5002,-181" coordsize="2083,892">
            <v:shape id="_x0000_s1069" style="position:absolute;left:5012;top:-171;width:2063;height:872" coordorigin="5012,-171" coordsize="2063,872" path="m5012,701r2063,l7075,-171r-2063,l5012,701xe" fillcolor="#ffc000" stroked="f">
              <v:path arrowok="t"/>
            </v:shape>
            <v:shape id="_x0000_s1068" style="position:absolute;left:5012;top:-171;width:2063;height:872" coordorigin="5012,-171" coordsize="2063,872" path="m5012,701r2063,l7075,-171r-2063,l5012,701xe" filled="f" strokecolor="#1f4d78" strokeweight="1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</w:rPr>
        <w:t>2.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</w:rPr>
        <w:t>C</w:t>
      </w:r>
      <w:r>
        <w:rPr>
          <w:rFonts w:ascii="Calibri" w:eastAsia="Calibri" w:hAnsi="Calibri" w:cs="Calibri"/>
          <w:b/>
          <w:spacing w:val="1"/>
        </w:rPr>
        <w:t>on</w:t>
      </w:r>
      <w:r>
        <w:rPr>
          <w:rFonts w:ascii="Calibri" w:eastAsia="Calibri" w:hAnsi="Calibri" w:cs="Calibri"/>
          <w:b/>
        </w:rPr>
        <w:t>f</w:t>
      </w:r>
      <w:r>
        <w:rPr>
          <w:rFonts w:ascii="Calibri" w:eastAsia="Calibri" w:hAnsi="Calibri" w:cs="Calibri"/>
          <w:b/>
          <w:spacing w:val="-2"/>
        </w:rPr>
        <w:t>i</w:t>
      </w:r>
      <w:r>
        <w:rPr>
          <w:rFonts w:ascii="Calibri" w:eastAsia="Calibri" w:hAnsi="Calibri" w:cs="Calibri"/>
          <w:b/>
          <w:spacing w:val="1"/>
        </w:rPr>
        <w:t>rm</w:t>
      </w:r>
      <w:r>
        <w:rPr>
          <w:rFonts w:ascii="Calibri" w:eastAsia="Calibri" w:hAnsi="Calibri" w:cs="Calibri"/>
          <w:b/>
        </w:rPr>
        <w:t>ed</w:t>
      </w:r>
    </w:p>
    <w:p w:rsidR="0064677D" w:rsidRDefault="000976A6">
      <w:pPr>
        <w:spacing w:before="4" w:line="260" w:lineRule="exact"/>
        <w:rPr>
          <w:sz w:val="26"/>
          <w:szCs w:val="26"/>
        </w:rPr>
      </w:pPr>
      <w:r>
        <w:br w:type="column"/>
      </w:r>
    </w:p>
    <w:p w:rsidR="0064677D" w:rsidRDefault="000976A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pacing w:val="-1"/>
        </w:rPr>
        <w:t>S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1"/>
        </w:rPr>
        <w:t>r</w:t>
      </w:r>
      <w:r>
        <w:rPr>
          <w:rFonts w:ascii="Calibri" w:eastAsia="Calibri" w:hAnsi="Calibri" w:cs="Calibri"/>
          <w:b/>
          <w:spacing w:val="-1"/>
        </w:rPr>
        <w:t>v</w:t>
      </w:r>
      <w:r>
        <w:rPr>
          <w:rFonts w:ascii="Calibri" w:eastAsia="Calibri" w:hAnsi="Calibri" w:cs="Calibri"/>
          <w:b/>
        </w:rPr>
        <w:t>er</w:t>
      </w:r>
    </w:p>
    <w:p w:rsidR="0064677D" w:rsidRDefault="000976A6">
      <w:pPr>
        <w:spacing w:line="220" w:lineRule="exact"/>
        <w:ind w:left="96"/>
        <w:rPr>
          <w:rFonts w:ascii="Calibri" w:eastAsia="Calibri" w:hAnsi="Calibri" w:cs="Calibri"/>
        </w:rPr>
        <w:sectPr w:rsidR="0064677D">
          <w:type w:val="continuous"/>
          <w:pgSz w:w="12240" w:h="15840"/>
          <w:pgMar w:top="1380" w:right="1340" w:bottom="280" w:left="1340" w:header="720" w:footer="720" w:gutter="0"/>
          <w:cols w:num="2" w:space="720" w:equalWidth="0">
            <w:col w:w="5142" w:space="2864"/>
            <w:col w:w="1554"/>
          </w:cols>
        </w:sectPr>
      </w:pPr>
      <w:r>
        <w:rPr>
          <w:rFonts w:ascii="Calibri" w:eastAsia="Calibri" w:hAnsi="Calibri" w:cs="Calibri"/>
          <w:b/>
          <w:spacing w:val="-1"/>
        </w:rPr>
        <w:t>D</w:t>
      </w:r>
      <w:r>
        <w:rPr>
          <w:rFonts w:ascii="Calibri" w:eastAsia="Calibri" w:hAnsi="Calibri" w:cs="Calibri"/>
          <w:b/>
          <w:spacing w:val="1"/>
        </w:rPr>
        <w:t>B</w:t>
      </w:r>
      <w:r>
        <w:rPr>
          <w:rFonts w:ascii="Calibri" w:eastAsia="Calibri" w:hAnsi="Calibri" w:cs="Calibri"/>
          <w:b/>
        </w:rPr>
        <w:t>1</w:t>
      </w: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before="16" w:line="220" w:lineRule="exact"/>
        <w:rPr>
          <w:sz w:val="22"/>
          <w:szCs w:val="22"/>
        </w:rPr>
      </w:pPr>
    </w:p>
    <w:p w:rsidR="0064677D" w:rsidRDefault="000976A6">
      <w:pPr>
        <w:spacing w:before="19"/>
        <w:ind w:left="1630" w:right="7706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w w:val="99"/>
        </w:rPr>
        <w:t>3.</w:t>
      </w:r>
    </w:p>
    <w:p w:rsidR="0064677D" w:rsidRDefault="000976A6">
      <w:pPr>
        <w:ind w:left="969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Pa</w:t>
      </w:r>
      <w:r>
        <w:rPr>
          <w:rFonts w:ascii="Calibri" w:eastAsia="Calibri" w:hAnsi="Calibri" w:cs="Calibri"/>
          <w:b/>
          <w:spacing w:val="-1"/>
        </w:rPr>
        <w:t>s</w:t>
      </w:r>
      <w:r>
        <w:rPr>
          <w:rFonts w:ascii="Calibri" w:eastAsia="Calibri" w:hAnsi="Calibri" w:cs="Calibri"/>
          <w:b/>
        </w:rPr>
        <w:t>sed</w:t>
      </w:r>
      <w:r>
        <w:rPr>
          <w:b/>
          <w:spacing w:val="-10"/>
        </w:rPr>
        <w:t xml:space="preserve"> </w:t>
      </w:r>
      <w:r>
        <w:rPr>
          <w:rFonts w:ascii="Calibri" w:eastAsia="Calibri" w:hAnsi="Calibri" w:cs="Calibri"/>
          <w:b/>
          <w:spacing w:val="1"/>
        </w:rPr>
        <w:t>t</w:t>
      </w:r>
      <w:r>
        <w:rPr>
          <w:rFonts w:ascii="Calibri" w:eastAsia="Calibri" w:hAnsi="Calibri" w:cs="Calibri"/>
          <w:b/>
        </w:rPr>
        <w:t>o</w:t>
      </w:r>
      <w:r>
        <w:rPr>
          <w:b/>
          <w:spacing w:val="-6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Aa</w:t>
      </w:r>
      <w:r>
        <w:rPr>
          <w:rFonts w:ascii="Calibri" w:eastAsia="Calibri" w:hAnsi="Calibri" w:cs="Calibri"/>
          <w:b/>
          <w:spacing w:val="1"/>
        </w:rPr>
        <w:t>dh</w:t>
      </w:r>
      <w:r>
        <w:rPr>
          <w:rFonts w:ascii="Calibri" w:eastAsia="Calibri" w:hAnsi="Calibri" w:cs="Calibri"/>
          <w:b/>
        </w:rPr>
        <w:t>aar</w:t>
      </w:r>
      <w:proofErr w:type="spellEnd"/>
    </w:p>
    <w:p w:rsidR="0064677D" w:rsidRDefault="000976A6">
      <w:pPr>
        <w:spacing w:line="240" w:lineRule="exact"/>
        <w:ind w:left="104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position w:val="2"/>
        </w:rPr>
        <w:t>Ca</w:t>
      </w:r>
      <w:r>
        <w:rPr>
          <w:rFonts w:ascii="Calibri" w:eastAsia="Calibri" w:hAnsi="Calibri" w:cs="Calibri"/>
          <w:b/>
          <w:spacing w:val="1"/>
          <w:position w:val="2"/>
        </w:rPr>
        <w:t>r</w:t>
      </w:r>
      <w:r>
        <w:rPr>
          <w:rFonts w:ascii="Calibri" w:eastAsia="Calibri" w:hAnsi="Calibri" w:cs="Calibri"/>
          <w:b/>
          <w:position w:val="2"/>
        </w:rPr>
        <w:t>d</w:t>
      </w:r>
      <w:r>
        <w:rPr>
          <w:b/>
          <w:spacing w:val="-8"/>
          <w:position w:val="2"/>
        </w:rPr>
        <w:t xml:space="preserve"> </w:t>
      </w:r>
      <w:r>
        <w:rPr>
          <w:rFonts w:ascii="Calibri" w:eastAsia="Calibri" w:hAnsi="Calibri" w:cs="Calibri"/>
          <w:b/>
          <w:position w:val="2"/>
        </w:rPr>
        <w:t>V</w:t>
      </w:r>
      <w:r>
        <w:rPr>
          <w:rFonts w:ascii="Calibri" w:eastAsia="Calibri" w:hAnsi="Calibri" w:cs="Calibri"/>
          <w:b/>
          <w:spacing w:val="1"/>
          <w:position w:val="2"/>
        </w:rPr>
        <w:t>er</w:t>
      </w:r>
      <w:r>
        <w:rPr>
          <w:rFonts w:ascii="Calibri" w:eastAsia="Calibri" w:hAnsi="Calibri" w:cs="Calibri"/>
          <w:b/>
          <w:spacing w:val="-1"/>
          <w:position w:val="2"/>
        </w:rPr>
        <w:t>i</w:t>
      </w:r>
      <w:r>
        <w:rPr>
          <w:rFonts w:ascii="Calibri" w:eastAsia="Calibri" w:hAnsi="Calibri" w:cs="Calibri"/>
          <w:b/>
          <w:position w:val="2"/>
        </w:rPr>
        <w:t>f</w:t>
      </w:r>
      <w:r>
        <w:rPr>
          <w:rFonts w:ascii="Calibri" w:eastAsia="Calibri" w:hAnsi="Calibri" w:cs="Calibri"/>
          <w:b/>
          <w:spacing w:val="-2"/>
          <w:position w:val="2"/>
        </w:rPr>
        <w:t>i</w:t>
      </w:r>
      <w:r>
        <w:rPr>
          <w:rFonts w:ascii="Calibri" w:eastAsia="Calibri" w:hAnsi="Calibri" w:cs="Calibri"/>
          <w:b/>
          <w:spacing w:val="1"/>
          <w:position w:val="2"/>
        </w:rPr>
        <w:t>c</w:t>
      </w:r>
      <w:r>
        <w:rPr>
          <w:rFonts w:ascii="Calibri" w:eastAsia="Calibri" w:hAnsi="Calibri" w:cs="Calibri"/>
          <w:b/>
          <w:position w:val="2"/>
        </w:rPr>
        <w:t>ation</w:t>
      </w:r>
      <w:r>
        <w:rPr>
          <w:b/>
          <w:position w:val="2"/>
        </w:rPr>
        <w:t xml:space="preserve">                                                      </w:t>
      </w:r>
      <w:r>
        <w:rPr>
          <w:b/>
          <w:spacing w:val="42"/>
          <w:position w:val="2"/>
        </w:rPr>
        <w:t xml:space="preserve"> </w:t>
      </w:r>
      <w:r>
        <w:rPr>
          <w:rFonts w:ascii="Calibri" w:eastAsia="Calibri" w:hAnsi="Calibri" w:cs="Calibri"/>
          <w:b/>
        </w:rPr>
        <w:t>4.</w:t>
      </w:r>
    </w:p>
    <w:p w:rsidR="0064677D" w:rsidRDefault="000976A6">
      <w:pPr>
        <w:ind w:left="4709" w:right="3643"/>
        <w:jc w:val="center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  <w:spacing w:val="-1"/>
        </w:rPr>
        <w:t>A</w:t>
      </w:r>
      <w:r>
        <w:rPr>
          <w:rFonts w:ascii="Calibri" w:eastAsia="Calibri" w:hAnsi="Calibri" w:cs="Calibri"/>
          <w:b/>
        </w:rPr>
        <w:t>a</w:t>
      </w:r>
      <w:r>
        <w:rPr>
          <w:rFonts w:ascii="Calibri" w:eastAsia="Calibri" w:hAnsi="Calibri" w:cs="Calibri"/>
          <w:b/>
          <w:spacing w:val="1"/>
        </w:rPr>
        <w:t>dh</w:t>
      </w:r>
      <w:r>
        <w:rPr>
          <w:rFonts w:ascii="Calibri" w:eastAsia="Calibri" w:hAnsi="Calibri" w:cs="Calibri"/>
          <w:b/>
        </w:rPr>
        <w:t>aar</w:t>
      </w:r>
      <w:proofErr w:type="spellEnd"/>
      <w:r>
        <w:rPr>
          <w:b/>
          <w:spacing w:val="-11"/>
        </w:rPr>
        <w:t xml:space="preserve"> </w:t>
      </w:r>
      <w:r>
        <w:rPr>
          <w:rFonts w:ascii="Calibri" w:eastAsia="Calibri" w:hAnsi="Calibri" w:cs="Calibri"/>
          <w:b/>
          <w:spacing w:val="1"/>
          <w:w w:val="99"/>
        </w:rPr>
        <w:t>C</w:t>
      </w:r>
      <w:r>
        <w:rPr>
          <w:rFonts w:ascii="Calibri" w:eastAsia="Calibri" w:hAnsi="Calibri" w:cs="Calibri"/>
          <w:b/>
          <w:w w:val="99"/>
        </w:rPr>
        <w:t>a</w:t>
      </w:r>
      <w:r>
        <w:rPr>
          <w:rFonts w:ascii="Calibri" w:eastAsia="Calibri" w:hAnsi="Calibri" w:cs="Calibri"/>
          <w:b/>
          <w:spacing w:val="1"/>
          <w:w w:val="99"/>
        </w:rPr>
        <w:t>r</w:t>
      </w:r>
      <w:r>
        <w:rPr>
          <w:rFonts w:ascii="Calibri" w:eastAsia="Calibri" w:hAnsi="Calibri" w:cs="Calibri"/>
          <w:b/>
          <w:w w:val="99"/>
        </w:rPr>
        <w:t>d</w:t>
      </w:r>
    </w:p>
    <w:p w:rsidR="0064677D" w:rsidRDefault="000976A6">
      <w:pPr>
        <w:spacing w:line="220" w:lineRule="exact"/>
        <w:ind w:left="4730" w:right="3664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w w:val="99"/>
        </w:rPr>
        <w:t>C</w:t>
      </w:r>
      <w:r>
        <w:rPr>
          <w:rFonts w:ascii="Calibri" w:eastAsia="Calibri" w:hAnsi="Calibri" w:cs="Calibri"/>
          <w:b/>
          <w:spacing w:val="1"/>
          <w:w w:val="99"/>
        </w:rPr>
        <w:t>on</w:t>
      </w:r>
      <w:r>
        <w:rPr>
          <w:rFonts w:ascii="Calibri" w:eastAsia="Calibri" w:hAnsi="Calibri" w:cs="Calibri"/>
          <w:b/>
          <w:w w:val="99"/>
        </w:rPr>
        <w:t>f</w:t>
      </w:r>
      <w:r>
        <w:rPr>
          <w:rFonts w:ascii="Calibri" w:eastAsia="Calibri" w:hAnsi="Calibri" w:cs="Calibri"/>
          <w:b/>
          <w:spacing w:val="-2"/>
          <w:w w:val="99"/>
        </w:rPr>
        <w:t>i</w:t>
      </w:r>
      <w:r>
        <w:rPr>
          <w:rFonts w:ascii="Calibri" w:eastAsia="Calibri" w:hAnsi="Calibri" w:cs="Calibri"/>
          <w:b/>
          <w:spacing w:val="1"/>
          <w:w w:val="99"/>
        </w:rPr>
        <w:t>rm</w:t>
      </w:r>
      <w:r>
        <w:rPr>
          <w:rFonts w:ascii="Calibri" w:eastAsia="Calibri" w:hAnsi="Calibri" w:cs="Calibri"/>
          <w:b/>
          <w:w w:val="99"/>
        </w:rPr>
        <w:t>ation</w:t>
      </w:r>
    </w:p>
    <w:p w:rsidR="0064677D" w:rsidRDefault="0064677D">
      <w:pPr>
        <w:spacing w:before="5" w:line="100" w:lineRule="exact"/>
        <w:rPr>
          <w:sz w:val="11"/>
          <w:szCs w:val="11"/>
        </w:rPr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  <w:sectPr w:rsidR="0064677D">
          <w:type w:val="continuous"/>
          <w:pgSz w:w="12240" w:h="15840"/>
          <w:pgMar w:top="1380" w:right="1340" w:bottom="280" w:left="1340" w:header="720" w:footer="720" w:gutter="0"/>
          <w:cols w:space="720"/>
        </w:sectPr>
      </w:pPr>
    </w:p>
    <w:p w:rsidR="0064677D" w:rsidRDefault="000976A6">
      <w:pPr>
        <w:spacing w:before="4"/>
        <w:ind w:left="605" w:right="-26" w:firstLine="4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Pha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Aa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r</w:t>
      </w:r>
      <w:proofErr w:type="spellEnd"/>
      <w:r>
        <w:rPr>
          <w:b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umb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b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Ve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b/>
          <w:sz w:val="28"/>
          <w:szCs w:val="28"/>
        </w:rPr>
        <w:t>ic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)</w:t>
      </w:r>
    </w:p>
    <w:p w:rsidR="0064677D" w:rsidRDefault="000976A6">
      <w:pPr>
        <w:spacing w:before="17" w:line="280" w:lineRule="exact"/>
        <w:rPr>
          <w:sz w:val="28"/>
          <w:szCs w:val="28"/>
        </w:rPr>
      </w:pPr>
      <w:r>
        <w:br w:type="column"/>
      </w:r>
    </w:p>
    <w:p w:rsidR="0064677D" w:rsidRDefault="000976A6">
      <w:pPr>
        <w:spacing w:line="240" w:lineRule="exact"/>
        <w:ind w:right="753" w:firstLine="362"/>
        <w:rPr>
          <w:rFonts w:ascii="Calibri" w:eastAsia="Calibri" w:hAnsi="Calibri" w:cs="Calibri"/>
        </w:rPr>
        <w:sectPr w:rsidR="0064677D">
          <w:type w:val="continuous"/>
          <w:pgSz w:w="12240" w:h="15840"/>
          <w:pgMar w:top="1380" w:right="1340" w:bottom="280" w:left="1340" w:header="720" w:footer="720" w:gutter="0"/>
          <w:cols w:num="2" w:space="720" w:equalWidth="0">
            <w:col w:w="2721" w:space="5176"/>
            <w:col w:w="1663"/>
          </w:cols>
        </w:sectPr>
      </w:pPr>
      <w:r>
        <w:rPr>
          <w:rFonts w:ascii="Calibri" w:eastAsia="Calibri" w:hAnsi="Calibri" w:cs="Calibri"/>
          <w:b/>
        </w:rPr>
        <w:t>5.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</w:rPr>
        <w:t>C</w:t>
      </w:r>
      <w:r>
        <w:rPr>
          <w:rFonts w:ascii="Calibri" w:eastAsia="Calibri" w:hAnsi="Calibri" w:cs="Calibri"/>
          <w:b/>
          <w:spacing w:val="1"/>
        </w:rPr>
        <w:t>on</w:t>
      </w:r>
      <w:r>
        <w:rPr>
          <w:rFonts w:ascii="Calibri" w:eastAsia="Calibri" w:hAnsi="Calibri" w:cs="Calibri"/>
          <w:b/>
        </w:rPr>
        <w:t>f</w:t>
      </w:r>
      <w:r>
        <w:rPr>
          <w:rFonts w:ascii="Calibri" w:eastAsia="Calibri" w:hAnsi="Calibri" w:cs="Calibri"/>
          <w:b/>
          <w:spacing w:val="-2"/>
        </w:rPr>
        <w:t>i</w:t>
      </w:r>
      <w:r>
        <w:rPr>
          <w:rFonts w:ascii="Calibri" w:eastAsia="Calibri" w:hAnsi="Calibri" w:cs="Calibri"/>
          <w:b/>
          <w:spacing w:val="1"/>
        </w:rPr>
        <w:t>rm</w:t>
      </w:r>
      <w:r>
        <w:rPr>
          <w:rFonts w:ascii="Calibri" w:eastAsia="Calibri" w:hAnsi="Calibri" w:cs="Calibri"/>
          <w:b/>
        </w:rPr>
        <w:t>ed</w:t>
      </w:r>
    </w:p>
    <w:p w:rsidR="0064677D" w:rsidRDefault="000976A6">
      <w:pPr>
        <w:spacing w:line="200" w:lineRule="exact"/>
      </w:pPr>
      <w:r>
        <w:lastRenderedPageBreak/>
        <w:pict>
          <v:group id="_x0000_s1026" style="position:absolute;margin-left:69.05pt;margin-top:189.2pt;width:480.6pt;height:550.5pt;z-index:-1174;mso-position-horizontal-relative:page;mso-position-vertical-relative:page" coordorigin="1381,3784" coordsize="9612,11010">
            <v:shape id="_x0000_s1066" style="position:absolute;left:1412;top:14554;width:9420;height:0" coordorigin="1412,14554" coordsize="9420,0" path="m1412,14554r9419,e" filled="f" strokecolor="#813a0a" strokeweight="3.1pt">
              <v:path arrowok="t"/>
            </v:shape>
            <v:shape id="_x0000_s1065" style="position:absolute;left:1412;top:14606;width:9420;height:0" coordorigin="1412,14606" coordsize="9420,0" path="m1412,14606r9419,e" filled="f" strokecolor="#813a0a" strokeweight=".82pt">
              <v:path arrowok="t"/>
            </v:shape>
            <v:shape id="_x0000_s1064" style="position:absolute;left:1412;top:3794;width:3198;height:1495" coordorigin="1412,3794" coordsize="3198,1495" path="m1661,3794r-67,9l1533,3829r-51,41l1443,3922r-24,62l1412,4043r,997l1421,5107r26,61l1488,5219r52,39l1602,5282r59,7l4361,5289r67,-9l4489,5254r51,-41l4579,5161r24,-62l4610,5040r,-997l4601,3976r-26,-61l4534,3864r-52,-39l4420,3801r-59,-7l1661,3794xe" fillcolor="#91d050" stroked="f">
              <v:path arrowok="t"/>
            </v:shape>
            <v:shape id="_x0000_s1063" style="position:absolute;left:1412;top:3794;width:3198;height:1495" coordorigin="1412,3794" coordsize="3198,1495" path="m1661,3794r-67,9l1533,3829r-51,41l1443,3922r-24,62l1412,4043r,997l1421,5107r26,61l1488,5219r52,39l1602,5282r59,7l4361,5289r67,-9l4489,5254r51,-41l4579,5161r24,-62l4610,5040r,-997l4601,3976r-26,-61l4534,3864r-52,-39l4420,3801r-59,-7l1661,3794xe" filled="f" strokecolor="#1f4d78" strokeweight="1pt">
              <v:path arrowok="t"/>
            </v:shape>
            <v:shape id="_x0000_s1062" style="position:absolute;left:4611;top:4305;width:5059;height:984" coordorigin="4611,4305" coordsize="5059,984" path="m4611,4335r4984,l9595,4320r15,15l9595,4335r,854l9625,5189r,-884l4611,4305r,30xe" fillcolor="red" stroked="f">
              <v:path arrowok="t"/>
            </v:shape>
            <v:shape id="_x0000_s1061" style="position:absolute;left:4611;top:4305;width:5059;height:984" coordorigin="4611,4305" coordsize="5059,984" path="m9610,4335r-15,-15l9595,4335r15,xe" fillcolor="red" stroked="f">
              <v:path arrowok="t"/>
            </v:shape>
            <v:shape id="_x0000_s1060" style="position:absolute;left:4611;top:4305;width:5059;height:984" coordorigin="4611,4305" coordsize="5059,984" path="m9595,5169r-45,l9610,5289r60,-120l9625,5169r,20l9595,5189r,-20xe" fillcolor="red" stroked="f">
              <v:path arrowok="t"/>
            </v:shape>
            <v:shape id="_x0000_s1059" style="position:absolute;left:6037;top:3794;width:2326;height:997" coordorigin="6037,3794" coordsize="2326,997" path="m6037,4791r2326,l8363,3794r-2326,l6037,4791xe" fillcolor="#ffc000" stroked="f">
              <v:path arrowok="t"/>
            </v:shape>
            <v:shape id="_x0000_s1058" style="position:absolute;left:6037;top:3794;width:2326;height:997" coordorigin="6037,3794" coordsize="2326,997" path="m6037,4791r2326,l8363,3794r-2326,l6037,4791xe" filled="f" strokecolor="#1f4d78" strokeweight="1pt">
              <v:path arrowok="t"/>
            </v:shape>
            <v:shape id="_x0000_s1057" style="position:absolute;left:3775;top:5289;width:120;height:763" coordorigin="3775,5289" coordsize="120,763" path="m3850,5389r-30,l3850,5409r45,l3835,5289r-15,100l3850,5389xe" fillcolor="red" stroked="f">
              <v:path arrowok="t"/>
            </v:shape>
            <v:shape id="_x0000_s1056" style="position:absolute;left:3775;top:5289;width:120;height:763" coordorigin="3775,5289" coordsize="120,763" path="m3835,6022r-15,-613l3820,6052r30,-15l3835,6022xe" fillcolor="red" stroked="f">
              <v:path arrowok="t"/>
            </v:shape>
            <v:shape id="_x0000_s1055" style="position:absolute;left:3775;top:5289;width:120;height:763" coordorigin="3775,5289" coordsize="120,763" path="m3820,6052r5069,l8889,6022r-5039,l3850,5409r-30,-20l3835,5289r-60,120l3820,5409r15,613l3850,6037r-30,15xe" fillcolor="red" stroked="f">
              <v:path arrowok="t"/>
            </v:shape>
            <v:shape id="_x0000_s1054" style="position:absolute;left:1418;top:8737;width:3198;height:1495" coordorigin="1418,8737" coordsize="3198,1495" path="m1667,8737r-67,9l1539,8772r-51,41l1449,8865r-24,62l1418,8986r,997l1427,10050r26,61l1494,10162r52,39l1608,10225r59,7l4367,10232r67,-9l4495,10197r51,-41l4585,10104r24,-62l4616,9983r,-997l4607,8919r-26,-61l4540,8807r-52,-39l4426,8744r-59,-7l1667,8737xe" fillcolor="#91d050" stroked="f">
              <v:path arrowok="t"/>
            </v:shape>
            <v:shape id="_x0000_s1053" style="position:absolute;left:1418;top:8737;width:3198;height:1495" coordorigin="1418,8737" coordsize="3198,1495" path="m1667,8737r-67,9l1539,8772r-51,41l1449,8865r-24,62l1418,8986r,997l1427,10050r26,61l1494,10162r52,39l1608,10225r59,7l4367,10232r67,-9l4495,10197r51,-41l4585,10104r24,-62l4616,9983r,-997l4607,8919r-26,-61l4540,8807r-52,-39l4426,8744r-59,-7l1667,8737xe" filled="f" strokecolor="#1f4d78" strokeweight="1pt">
              <v:path arrowok="t"/>
            </v:shape>
            <v:shape id="_x0000_s1052" style="position:absolute;left:2958;top:5289;width:120;height:3448" coordorigin="2958,5289" coordsize="120,3448" path="m3003,8617r-45,l3018,8737r60,-120l3033,8617r,20l3003,8637r,-20xe" fillcolor="red" stroked="f">
              <v:path arrowok="t"/>
            </v:shape>
            <v:shape id="_x0000_s1051" style="position:absolute;left:2958;top:5289;width:120;height:3448" coordorigin="2958,5289" coordsize="120,3448" path="m3003,8637r30,l3033,5289r-30,l3003,8637xe" fillcolor="red" stroked="f">
              <v:path arrowok="t"/>
            </v:shape>
            <v:shape id="_x0000_s1050" style="position:absolute;left:1883;top:7020;width:2395;height:1136" coordorigin="1883,7020" coordsize="2395,1136" path="m1883,8156r2395,l4278,7020r-2395,l1883,8156xe" fillcolor="#ffc000" stroked="f">
              <v:path arrowok="t"/>
            </v:shape>
            <v:shape id="_x0000_s1049" style="position:absolute;left:1883;top:7020;width:2395;height:1136" coordorigin="1883,7020" coordsize="2395,1136" path="m1883,8156r2395,l4278,7020r-2395,l1883,8156xe" filled="f" strokecolor="#1f4d78" strokeweight="1pt">
              <v:path arrowok="t"/>
            </v:shape>
            <v:shape id="_x0000_s1048" style="position:absolute;left:4604;top:6785;width:4285;height:2200" coordorigin="4604,6785" coordsize="4285,2200" path="m4604,8959r14,26l8789,6853r18,-9l8809,6893r80,-108l8793,6817r-18,9l4604,8959xe" fillcolor="red" stroked="f">
              <v:path arrowok="t"/>
            </v:shape>
            <v:shape id="_x0000_s1047" style="position:absolute;left:4604;top:6785;width:4285;height:2200" coordorigin="4604,6785" coordsize="4285,2200" path="m8793,6817r96,-32l8755,6786r20,40l8793,6817xe" fillcolor="red" stroked="f">
              <v:path arrowok="t"/>
            </v:shape>
            <v:shape id="_x0000_s1046" style="position:absolute;left:4604;top:6785;width:4285;height:2200" coordorigin="4604,6785" coordsize="4285,2200" path="m8809,6893r-2,-49l8789,6853r20,40xe" fillcolor="red" stroked="f">
              <v:path arrowok="t"/>
            </v:shape>
            <v:shape id="_x0000_s1045" style="position:absolute;left:5344;top:7560;width:2617;height:1066" coordorigin="5344,7560" coordsize="2617,1066" path="m5344,8626r2617,l7961,7560r-2617,l5344,8626xe" fillcolor="#ffc000" stroked="f">
              <v:path arrowok="t"/>
            </v:shape>
            <v:shape id="_x0000_s1044" style="position:absolute;left:5344;top:7560;width:2617;height:1066" coordorigin="5344,7560" coordsize="2617,1066" path="m5344,8626r2617,l7961,7560r-2617,l5344,8626xe" filled="f" strokecolor="#1f4d78" strokeweight="1pt">
              <v:path arrowok="t"/>
            </v:shape>
            <v:shape id="_x0000_s1043" style="position:absolute;left:4611;top:7189;width:4998;height:2314" coordorigin="4611,7189" coordsize="4998,2314" path="m4731,9428r,-45l4611,9443r120,60l4731,9458r-20,l4711,9428r20,xe" fillcolor="red" stroked="f">
              <v:path arrowok="t"/>
            </v:shape>
            <v:shape id="_x0000_s1042" style="position:absolute;left:4611;top:7189;width:4998;height:2314" coordorigin="4611,7189" coordsize="4998,2314" path="m9576,7189r,2254l4731,9428r-20,l4711,9458r4895,l9591,9428,9576,7189xe" fillcolor="red" stroked="f">
              <v:path arrowok="t"/>
            </v:shape>
            <v:shape id="_x0000_s1041" style="position:absolute;left:4611;top:7189;width:4998;height:2314" coordorigin="4611,7189" coordsize="4998,2314" path="m9591,7219r15,2239l9606,7204r3,-15l9576,7189r15,2239l9606,9458,9591,7219xe" fillcolor="red" stroked="f">
              <v:path arrowok="t"/>
            </v:shape>
            <v:shape id="_x0000_s1040" style="position:absolute;left:4611;top:7189;width:4998;height:2314" coordorigin="4611,7189" coordsize="4998,2314" path="m9606,7204r,15l9609,7219r,-30l9606,7204xe" fillcolor="red" stroked="f">
              <v:path arrowok="t"/>
            </v:shape>
            <v:shape id="_x0000_s1039" style="position:absolute;left:4611;top:7189;width:4998;height:2314" coordorigin="4611,7189" coordsize="4998,2314" path="m9576,9428r-4845,l9576,9443r,-15xe" fillcolor="red" stroked="f">
              <v:path arrowok="t"/>
            </v:shape>
            <v:shape id="_x0000_s1038" style="position:absolute;left:8366;top:8977;width:2617;height:1066" coordorigin="8366,8977" coordsize="2617,1066" path="m8366,10043r2617,l10983,8977r-2617,l8366,10043xe" fillcolor="#ffc000" stroked="f">
              <v:path arrowok="t"/>
            </v:shape>
            <v:shape id="_x0000_s1037" style="position:absolute;left:8366;top:8977;width:2617;height:1066" coordorigin="8366,8977" coordsize="2617,1066" path="m8366,10043r2617,l10983,8977r-2617,l8366,10043xe" filled="f" strokecolor="#1f4d78" strokeweight="1pt">
              <v:path arrowok="t"/>
            </v:shape>
            <v:shape id="_x0000_s1036" style="position:absolute;left:2925;top:9905;width:120;height:3398" coordorigin="2925,9905" coordsize="120,3398" path="m2970,13183r-45,l2985,13303r60,-120l3000,13183r,20l2970,13203r,-20xe" fillcolor="red" stroked="f">
              <v:path arrowok="t"/>
            </v:shape>
            <v:shape id="_x0000_s1035" style="position:absolute;left:2925;top:9905;width:120;height:3398" coordorigin="2925,9905" coordsize="120,3398" path="m2970,13203r30,l3000,9905r-30,l2970,13203xe" fillcolor="red" stroked="f">
              <v:path arrowok="t"/>
            </v:shape>
            <v:shape id="_x0000_s1034" style="position:absolute;left:1646;top:13303;width:2422;height:1481" coordorigin="1646,13303" coordsize="2422,1481" path="m1893,13303r-68,9l1765,13339r-51,41l1676,13432r-24,62l1646,13550r,987l1655,14605r27,60l1723,14716r52,38l1837,14778r56,6l3821,14784r68,-9l3949,14748r51,-41l4038,14655r24,-62l4068,14537r,-987l4059,13482r-27,-60l3991,13371r-52,-38l3877,13309r-56,-6l1893,13303xe" fillcolor="#91d050" stroked="f">
              <v:path arrowok="t"/>
            </v:shape>
            <v:shape id="_x0000_s1033" style="position:absolute;left:1646;top:13303;width:2422;height:1481" coordorigin="1646,13303" coordsize="2422,1481" path="m1893,13303r-68,9l1765,13339r-51,41l1676,13432r-24,62l1646,13550r,987l1655,14605r27,60l1723,14716r52,38l1837,14778r56,6l3821,14784r68,-9l3949,14748r51,-41l4038,14655r24,-62l4068,14537r,-987l4059,13482r-27,-60l3991,13371r-52,-38l3877,13309r-56,-6l1893,13303xe" filled="f" strokecolor="#1f4d78" strokeweight="1pt">
              <v:path arrowok="t"/>
            </v:shape>
            <v:shape id="_x0000_s1032" style="position:absolute;left:1646;top:11384;width:2713;height:1246" coordorigin="1646,11384" coordsize="2713,1246" path="m1646,12630r2713,l4359,11384r-2713,l1646,12630xe" fillcolor="#ffc000" stroked="f">
              <v:path arrowok="t"/>
            </v:shape>
            <v:shape id="_x0000_s1031" style="position:absolute;left:1646;top:11384;width:2713;height:1246" coordorigin="1646,11384" coordsize="2713,1246" path="m1646,12630r2713,l4359,11384r-2713,l1646,12630xe" filled="f" strokecolor="#1f4d78" strokeweight="1pt">
              <v:path arrowok="t"/>
            </v:shape>
            <v:shape id="_x0000_s1030" style="position:absolute;left:8889;top:5289;width:1440;height:1915" coordorigin="8889,5289" coordsize="1440,1915" path="m9609,5289r-117,2l9381,5298r-103,11l9184,5324r-84,18l9028,5363r-59,23l8910,5426r-21,43l8889,7024r37,57l8997,7119r65,22l9140,7161r90,16l9329,7190r107,9l9550,7203r59,1l9668,7203r114,-4l9889,7190r99,-13l10078,7161r78,-20l10221,7119r71,-38l10329,7024r,-1555l10292,5412r-71,-38l10156,5352r-78,-20l9988,5316r-99,-13l9782,5294r-114,-4l9609,5289xe" fillcolor="#91d050" stroked="f">
              <v:path arrowok="t"/>
            </v:shape>
            <v:shape id="_x0000_s1029" style="position:absolute;left:8889;top:5289;width:1440;height:360" coordorigin="8889,5289" coordsize="1440,360" path="m8889,5469r21,43l8969,5552r59,23l9100,5596r84,18l9278,5629r51,6l9381,5640r55,4l9492,5647r58,1l9609,5649r59,-1l9726,5647r56,-3l9837,5640r52,-5l9940,5629r48,-7l10078,5606r78,-20l10221,5564r51,-25l10320,5498r9,-29l10327,5454r-35,-42l10249,5386r-59,-23l10118,5342r-84,-18l9940,5309r-51,-6l9837,5298r-55,-4l9726,5291r-58,-1l9609,5289r-59,1l9492,5291r-56,3l9381,5298r-52,5l9278,5309r-48,7l9140,5332r-78,20l8997,5374r-51,25l8898,5440r-9,29xe" fillcolor="#a7da71" stroked="f">
              <v:path arrowok="t"/>
            </v:shape>
            <v:shape id="_x0000_s1028" style="position:absolute;left:8889;top:5289;width:1440;height:1915" coordorigin="8889,5289" coordsize="1440,1915" path="m9609,5289r-117,2l9381,5298r-103,11l9184,5324r-84,18l9028,5363r-59,23l8910,5426r-21,43l8889,7024r37,57l8997,7119r65,22l9140,7161r90,16l9329,7190r107,9l9550,7203r59,1l9668,7203r114,-4l9889,7190r99,-13l10078,7161r78,-20l10221,7119r71,-38l10329,7024r,-1555l10292,5412r-71,-38l10156,5352r-78,-20l9988,5316r-99,-13l9782,5294r-114,-4l9609,5289xe" filled="f" strokecolor="#1f4d78" strokeweight="1pt">
              <v:path arrowok="t"/>
            </v:shape>
            <v:shape id="_x0000_s1027" style="position:absolute;left:8889;top:5469;width:1440;height:180" coordorigin="8889,5469" coordsize="1440,180" path="m8889,5469r21,43l8969,5552r59,23l9100,5596r84,18l9278,5629r51,6l9381,5640r55,4l9492,5647r58,1l9609,5649r59,-1l9726,5647r56,-3l9837,5640r52,-5l9940,5629r48,-7l10078,5606r78,-20l10221,5564r51,-25l10320,5498r7,-14l10329,5469e" filled="f" strokecolor="#1f4d78" strokeweight="1pt">
              <v:path arrowok="t"/>
            </v:shape>
            <w10:wrap anchorx="page" anchory="page"/>
          </v:group>
        </w:pict>
      </w: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before="4" w:line="220" w:lineRule="exact"/>
        <w:rPr>
          <w:sz w:val="22"/>
          <w:szCs w:val="22"/>
        </w:rPr>
      </w:pPr>
    </w:p>
    <w:p w:rsidR="0064677D" w:rsidRDefault="000976A6">
      <w:pPr>
        <w:spacing w:before="19"/>
        <w:ind w:left="725" w:right="6965" w:firstLine="6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6.</w:t>
      </w:r>
      <w:r>
        <w:rPr>
          <w:b/>
          <w:spacing w:val="-2"/>
        </w:rPr>
        <w:t xml:space="preserve"> </w:t>
      </w:r>
      <w:r>
        <w:rPr>
          <w:rFonts w:ascii="Calibri" w:eastAsia="Calibri" w:hAnsi="Calibri" w:cs="Calibri"/>
          <w:b/>
        </w:rPr>
        <w:t>Pa</w:t>
      </w:r>
      <w:r>
        <w:rPr>
          <w:rFonts w:ascii="Calibri" w:eastAsia="Calibri" w:hAnsi="Calibri" w:cs="Calibri"/>
          <w:b/>
          <w:spacing w:val="-1"/>
        </w:rPr>
        <w:t>s</w:t>
      </w:r>
      <w:r>
        <w:rPr>
          <w:rFonts w:ascii="Calibri" w:eastAsia="Calibri" w:hAnsi="Calibri" w:cs="Calibri"/>
          <w:b/>
        </w:rPr>
        <w:t>sed</w:t>
      </w:r>
      <w:r>
        <w:rPr>
          <w:b/>
          <w:spacing w:val="-10"/>
        </w:rPr>
        <w:t xml:space="preserve"> </w:t>
      </w:r>
      <w:r>
        <w:rPr>
          <w:rFonts w:ascii="Calibri" w:eastAsia="Calibri" w:hAnsi="Calibri" w:cs="Calibri"/>
          <w:b/>
          <w:spacing w:val="1"/>
          <w:w w:val="99"/>
        </w:rPr>
        <w:t>t</w:t>
      </w:r>
      <w:r>
        <w:rPr>
          <w:rFonts w:ascii="Calibri" w:eastAsia="Calibri" w:hAnsi="Calibri" w:cs="Calibri"/>
          <w:b/>
          <w:w w:val="99"/>
        </w:rPr>
        <w:t>o</w:t>
      </w:r>
      <w:r>
        <w:rPr>
          <w:b/>
          <w:w w:val="99"/>
        </w:rPr>
        <w:t xml:space="preserve"> </w:t>
      </w:r>
      <w:r>
        <w:rPr>
          <w:rFonts w:ascii="Calibri" w:eastAsia="Calibri" w:hAnsi="Calibri" w:cs="Calibri"/>
          <w:b/>
          <w:spacing w:val="-1"/>
        </w:rPr>
        <w:t>A</w:t>
      </w:r>
      <w:r>
        <w:rPr>
          <w:rFonts w:ascii="Calibri" w:eastAsia="Calibri" w:hAnsi="Calibri" w:cs="Calibri"/>
          <w:b/>
          <w:spacing w:val="1"/>
        </w:rPr>
        <w:t>u</w:t>
      </w:r>
      <w:r>
        <w:rPr>
          <w:rFonts w:ascii="Calibri" w:eastAsia="Calibri" w:hAnsi="Calibri" w:cs="Calibri"/>
          <w:b/>
        </w:rPr>
        <w:t>t</w:t>
      </w:r>
      <w:r>
        <w:rPr>
          <w:rFonts w:ascii="Calibri" w:eastAsia="Calibri" w:hAnsi="Calibri" w:cs="Calibri"/>
          <w:b/>
          <w:spacing w:val="2"/>
        </w:rPr>
        <w:t>h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1"/>
        </w:rPr>
        <w:t>n</w:t>
      </w:r>
      <w:r>
        <w:rPr>
          <w:rFonts w:ascii="Calibri" w:eastAsia="Calibri" w:hAnsi="Calibri" w:cs="Calibri"/>
          <w:b/>
        </w:rPr>
        <w:t>tica</w:t>
      </w:r>
      <w:r>
        <w:rPr>
          <w:rFonts w:ascii="Calibri" w:eastAsia="Calibri" w:hAnsi="Calibri" w:cs="Calibri"/>
          <w:b/>
          <w:spacing w:val="1"/>
        </w:rPr>
        <w:t>t</w:t>
      </w:r>
      <w:r>
        <w:rPr>
          <w:rFonts w:ascii="Calibri" w:eastAsia="Calibri" w:hAnsi="Calibri" w:cs="Calibri"/>
          <w:b/>
          <w:spacing w:val="-1"/>
        </w:rPr>
        <w:t>i</w:t>
      </w:r>
      <w:r>
        <w:rPr>
          <w:rFonts w:ascii="Calibri" w:eastAsia="Calibri" w:hAnsi="Calibri" w:cs="Calibri"/>
          <w:b/>
          <w:spacing w:val="1"/>
        </w:rPr>
        <w:t>o</w:t>
      </w:r>
      <w:r>
        <w:rPr>
          <w:rFonts w:ascii="Calibri" w:eastAsia="Calibri" w:hAnsi="Calibri" w:cs="Calibri"/>
          <w:b/>
        </w:rPr>
        <w:t>n</w:t>
      </w:r>
      <w:r>
        <w:rPr>
          <w:b/>
          <w:spacing w:val="-16"/>
        </w:rPr>
        <w:t xml:space="preserve"> </w:t>
      </w:r>
      <w:r>
        <w:rPr>
          <w:rFonts w:ascii="Calibri" w:eastAsia="Calibri" w:hAnsi="Calibri" w:cs="Calibri"/>
          <w:b/>
          <w:w w:val="99"/>
        </w:rPr>
        <w:t>Pe</w:t>
      </w:r>
      <w:r>
        <w:rPr>
          <w:rFonts w:ascii="Calibri" w:eastAsia="Calibri" w:hAnsi="Calibri" w:cs="Calibri"/>
          <w:b/>
          <w:spacing w:val="1"/>
          <w:w w:val="99"/>
        </w:rPr>
        <w:t>r</w:t>
      </w:r>
      <w:r>
        <w:rPr>
          <w:rFonts w:ascii="Calibri" w:eastAsia="Calibri" w:hAnsi="Calibri" w:cs="Calibri"/>
          <w:b/>
          <w:spacing w:val="-1"/>
          <w:w w:val="99"/>
        </w:rPr>
        <w:t>i</w:t>
      </w:r>
      <w:r>
        <w:rPr>
          <w:rFonts w:ascii="Calibri" w:eastAsia="Calibri" w:hAnsi="Calibri" w:cs="Calibri"/>
          <w:b/>
          <w:spacing w:val="1"/>
          <w:w w:val="99"/>
        </w:rPr>
        <w:t>o</w:t>
      </w:r>
      <w:r>
        <w:rPr>
          <w:rFonts w:ascii="Calibri" w:eastAsia="Calibri" w:hAnsi="Calibri" w:cs="Calibri"/>
          <w:b/>
          <w:w w:val="99"/>
        </w:rPr>
        <w:t>d</w:t>
      </w: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line="200" w:lineRule="exact"/>
      </w:pPr>
    </w:p>
    <w:p w:rsidR="0064677D" w:rsidRDefault="0064677D">
      <w:pPr>
        <w:spacing w:before="10" w:line="200" w:lineRule="exact"/>
      </w:pPr>
    </w:p>
    <w:p w:rsidR="0064677D" w:rsidRDefault="000976A6">
      <w:pPr>
        <w:spacing w:before="17" w:line="240" w:lineRule="exact"/>
        <w:ind w:left="537" w:right="7028" w:firstLine="6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Phase</w:t>
      </w:r>
      <w:r>
        <w:rPr>
          <w:b/>
          <w:spacing w:val="-9"/>
        </w:rPr>
        <w:t xml:space="preserve"> </w:t>
      </w:r>
      <w:r>
        <w:rPr>
          <w:rFonts w:ascii="Calibri" w:eastAsia="Calibri" w:hAnsi="Calibri" w:cs="Calibri"/>
          <w:b/>
        </w:rPr>
        <w:t>3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</w:rPr>
        <w:t>(Au</w:t>
      </w:r>
      <w:r>
        <w:rPr>
          <w:rFonts w:ascii="Calibri" w:eastAsia="Calibri" w:hAnsi="Calibri" w:cs="Calibri"/>
          <w:b/>
          <w:spacing w:val="1"/>
        </w:rPr>
        <w:t>th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1"/>
        </w:rPr>
        <w:t>n</w:t>
      </w:r>
      <w:r>
        <w:rPr>
          <w:rFonts w:ascii="Calibri" w:eastAsia="Calibri" w:hAnsi="Calibri" w:cs="Calibri"/>
          <w:b/>
        </w:rPr>
        <w:t>tica</w:t>
      </w:r>
      <w:r>
        <w:rPr>
          <w:rFonts w:ascii="Calibri" w:eastAsia="Calibri" w:hAnsi="Calibri" w:cs="Calibri"/>
          <w:b/>
          <w:spacing w:val="1"/>
        </w:rPr>
        <w:t>t</w:t>
      </w:r>
      <w:r>
        <w:rPr>
          <w:rFonts w:ascii="Calibri" w:eastAsia="Calibri" w:hAnsi="Calibri" w:cs="Calibri"/>
          <w:b/>
          <w:spacing w:val="-1"/>
        </w:rPr>
        <w:t>i</w:t>
      </w:r>
      <w:r>
        <w:rPr>
          <w:rFonts w:ascii="Calibri" w:eastAsia="Calibri" w:hAnsi="Calibri" w:cs="Calibri"/>
          <w:b/>
          <w:spacing w:val="1"/>
        </w:rPr>
        <w:t>o</w:t>
      </w:r>
      <w:r>
        <w:rPr>
          <w:rFonts w:ascii="Calibri" w:eastAsia="Calibri" w:hAnsi="Calibri" w:cs="Calibri"/>
          <w:b/>
        </w:rPr>
        <w:t>n</w:t>
      </w:r>
      <w:r>
        <w:rPr>
          <w:b/>
          <w:spacing w:val="-17"/>
        </w:rPr>
        <w:t xml:space="preserve"> </w:t>
      </w:r>
      <w:r>
        <w:rPr>
          <w:rFonts w:ascii="Calibri" w:eastAsia="Calibri" w:hAnsi="Calibri" w:cs="Calibri"/>
          <w:b/>
        </w:rPr>
        <w:t>Pe</w:t>
      </w:r>
      <w:r>
        <w:rPr>
          <w:rFonts w:ascii="Calibri" w:eastAsia="Calibri" w:hAnsi="Calibri" w:cs="Calibri"/>
          <w:b/>
          <w:spacing w:val="1"/>
        </w:rPr>
        <w:t>r</w:t>
      </w:r>
      <w:r>
        <w:rPr>
          <w:rFonts w:ascii="Calibri" w:eastAsia="Calibri" w:hAnsi="Calibri" w:cs="Calibri"/>
          <w:b/>
          <w:spacing w:val="-1"/>
        </w:rPr>
        <w:t>i</w:t>
      </w:r>
      <w:r>
        <w:rPr>
          <w:rFonts w:ascii="Calibri" w:eastAsia="Calibri" w:hAnsi="Calibri" w:cs="Calibri"/>
          <w:b/>
          <w:spacing w:val="1"/>
        </w:rPr>
        <w:t>od</w:t>
      </w:r>
      <w:r>
        <w:rPr>
          <w:rFonts w:ascii="Calibri" w:eastAsia="Calibri" w:hAnsi="Calibri" w:cs="Calibri"/>
          <w:b/>
        </w:rPr>
        <w:t>)</w:t>
      </w:r>
    </w:p>
    <w:p w:rsidR="0064677D" w:rsidRDefault="0064677D">
      <w:pPr>
        <w:spacing w:before="5" w:line="120" w:lineRule="exact"/>
        <w:rPr>
          <w:sz w:val="13"/>
          <w:szCs w:val="13"/>
        </w:rPr>
      </w:pPr>
    </w:p>
    <w:p w:rsidR="0064677D" w:rsidRDefault="0064677D">
      <w:pPr>
        <w:spacing w:line="200" w:lineRule="exact"/>
      </w:pPr>
    </w:p>
    <w:p w:rsidR="0064677D" w:rsidRDefault="000976A6">
      <w:pPr>
        <w:spacing w:before="19"/>
        <w:ind w:left="100"/>
        <w:rPr>
          <w:rFonts w:ascii="Calibri Light" w:eastAsia="Calibri Light" w:hAnsi="Calibri Light" w:cs="Calibri Light"/>
        </w:rPr>
      </w:pPr>
      <w:bookmarkStart w:id="0" w:name="_GoBack"/>
      <w:bookmarkEnd w:id="0"/>
      <w:r>
        <w:rPr>
          <w:rFonts w:ascii="Calibri Light" w:eastAsia="Calibri Light" w:hAnsi="Calibri Light" w:cs="Calibri Light"/>
          <w:spacing w:val="-1"/>
        </w:rPr>
        <w:t>D</w:t>
      </w:r>
      <w:r>
        <w:rPr>
          <w:rFonts w:ascii="Calibri Light" w:eastAsia="Calibri Light" w:hAnsi="Calibri Light" w:cs="Calibri Light"/>
        </w:rPr>
        <w:t>es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  <w:spacing w:val="2"/>
        </w:rPr>
        <w:t>g</w:t>
      </w:r>
      <w:r>
        <w:rPr>
          <w:rFonts w:ascii="Calibri Light" w:eastAsia="Calibri Light" w:hAnsi="Calibri Light" w:cs="Calibri Light"/>
        </w:rPr>
        <w:t>n</w:t>
      </w:r>
      <w:r>
        <w:rPr>
          <w:spacing w:val="-9"/>
        </w:rPr>
        <w:t xml:space="preserve"> </w:t>
      </w:r>
      <w:r>
        <w:rPr>
          <w:rFonts w:ascii="Calibri Light" w:eastAsia="Calibri Light" w:hAnsi="Calibri Light" w:cs="Calibri Light"/>
          <w:spacing w:val="1"/>
        </w:rPr>
        <w:t>E</w:t>
      </w:r>
      <w:r>
        <w:rPr>
          <w:rFonts w:ascii="Calibri Light" w:eastAsia="Calibri Light" w:hAnsi="Calibri Light" w:cs="Calibri Light"/>
        </w:rPr>
        <w:t>ng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  <w:spacing w:val="2"/>
        </w:rPr>
        <w:t>n</w:t>
      </w:r>
      <w:r>
        <w:rPr>
          <w:rFonts w:ascii="Calibri Light" w:eastAsia="Calibri Light" w:hAnsi="Calibri Light" w:cs="Calibri Light"/>
        </w:rPr>
        <w:t>ee</w:t>
      </w:r>
      <w:r>
        <w:rPr>
          <w:rFonts w:ascii="Calibri Light" w:eastAsia="Calibri Light" w:hAnsi="Calibri Light" w:cs="Calibri Light"/>
          <w:spacing w:val="1"/>
        </w:rPr>
        <w:t>r</w:t>
      </w:r>
      <w:r>
        <w:rPr>
          <w:rFonts w:ascii="Calibri Light" w:eastAsia="Calibri Light" w:hAnsi="Calibri Light" w:cs="Calibri Light"/>
          <w:spacing w:val="-1"/>
        </w:rPr>
        <w:t>i</w:t>
      </w:r>
      <w:r>
        <w:rPr>
          <w:rFonts w:ascii="Calibri Light" w:eastAsia="Calibri Light" w:hAnsi="Calibri Light" w:cs="Calibri Light"/>
        </w:rPr>
        <w:t>n</w:t>
      </w:r>
      <w:r>
        <w:rPr>
          <w:rFonts w:ascii="Calibri Light" w:eastAsia="Calibri Light" w:hAnsi="Calibri Light" w:cs="Calibri Light"/>
          <w:spacing w:val="3"/>
        </w:rPr>
        <w:t>g</w:t>
      </w:r>
      <w:r>
        <w:rPr>
          <w:rFonts w:ascii="Calibri Light" w:eastAsia="Calibri Light" w:hAnsi="Calibri Light" w:cs="Calibri Light"/>
          <w:spacing w:val="-1"/>
        </w:rPr>
        <w:t>-</w:t>
      </w:r>
      <w:r>
        <w:rPr>
          <w:rFonts w:ascii="Calibri Light" w:eastAsia="Calibri Light" w:hAnsi="Calibri Light" w:cs="Calibri Light"/>
        </w:rPr>
        <w:t>2A</w:t>
      </w:r>
      <w:r>
        <w:t xml:space="preserve">                                                                                                                                         </w:t>
      </w:r>
      <w:r>
        <w:rPr>
          <w:spacing w:val="5"/>
        </w:rPr>
        <w:t xml:space="preserve"> </w:t>
      </w:r>
      <w:r>
        <w:rPr>
          <w:rFonts w:ascii="Calibri Light" w:eastAsia="Calibri Light" w:hAnsi="Calibri Light" w:cs="Calibri Light"/>
        </w:rPr>
        <w:t>P</w:t>
      </w:r>
      <w:r>
        <w:rPr>
          <w:rFonts w:ascii="Calibri Light" w:eastAsia="Calibri Light" w:hAnsi="Calibri Light" w:cs="Calibri Light"/>
          <w:spacing w:val="-1"/>
        </w:rPr>
        <w:t>a</w:t>
      </w:r>
      <w:r>
        <w:rPr>
          <w:rFonts w:ascii="Calibri Light" w:eastAsia="Calibri Light" w:hAnsi="Calibri Light" w:cs="Calibri Light"/>
        </w:rPr>
        <w:t>ge</w:t>
      </w:r>
      <w:r>
        <w:rPr>
          <w:spacing w:val="-8"/>
        </w:rPr>
        <w:t xml:space="preserve"> </w:t>
      </w:r>
      <w:r>
        <w:rPr>
          <w:rFonts w:ascii="Calibri Light" w:eastAsia="Calibri Light" w:hAnsi="Calibri Light" w:cs="Calibri Light"/>
        </w:rPr>
        <w:t>25</w:t>
      </w:r>
    </w:p>
    <w:sectPr w:rsidR="0064677D">
      <w:type w:val="continuous"/>
      <w:pgSz w:w="12240" w:h="15840"/>
      <w:pgMar w:top="138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76A6" w:rsidRDefault="000976A6">
      <w:r>
        <w:separator/>
      </w:r>
    </w:p>
  </w:endnote>
  <w:endnote w:type="continuationSeparator" w:id="0">
    <w:p w:rsidR="000976A6" w:rsidRDefault="00097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77D" w:rsidRDefault="000976A6">
    <w:pPr>
      <w:spacing w:line="200" w:lineRule="exact"/>
    </w:pPr>
    <w:r>
      <w:pict>
        <v:group id="_x0000_s2066" style="position:absolute;margin-left:69.05pt;margin-top:726.15pt;width:474.1pt;height:4.55pt;z-index:-1200;mso-position-horizontal-relative:page;mso-position-vertical-relative:page" coordorigin="1381,14523" coordsize="9482,91">
          <v:shape id="_x0000_s2068" style="position:absolute;left:1412;top:14554;width:9420;height:0" coordorigin="1412,14554" coordsize="9420,0" path="m1412,14554r9419,e" filled="f" strokecolor="#813a0a" strokeweight="3.1pt">
            <v:path arrowok="t"/>
          </v:shape>
          <v:shape id="_x0000_s2067" style="position:absolute;left:1412;top:14606;width:9420;height:0" coordorigin="1412,14606" coordsize="9420,0" path="m1412,14606r9419,e" filled="f" strokecolor="#813a0a" strokeweight=".82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71pt;margin-top:732.75pt;width:92.45pt;height:11.95pt;z-index:-1199;mso-position-horizontal-relative:page;mso-position-vertical-relative:page" filled="f" stroked="f">
          <v:textbox inset="0,0,0,0">
            <w:txbxContent>
              <w:p w:rsidR="0064677D" w:rsidRDefault="000976A6">
                <w:pPr>
                  <w:spacing w:line="220" w:lineRule="exact"/>
                  <w:ind w:left="20" w:right="-30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es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i</w:t>
                </w:r>
                <w:r>
                  <w:rPr>
                    <w:rFonts w:ascii="Calibri Light" w:eastAsia="Calibri Light" w:hAnsi="Calibri Light" w:cs="Calibri Light"/>
                    <w:spacing w:val="2"/>
                    <w:position w:val="1"/>
                  </w:rPr>
                  <w:t>g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n</w:t>
                </w:r>
                <w:r>
                  <w:rPr>
                    <w:spacing w:val="-9"/>
                    <w:position w:val="1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spacing w:val="1"/>
                    <w:position w:val="1"/>
                  </w:rPr>
                  <w:t>E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ng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i</w:t>
                </w:r>
                <w:r>
                  <w:rPr>
                    <w:rFonts w:ascii="Calibri Light" w:eastAsia="Calibri Light" w:hAnsi="Calibri Light" w:cs="Calibri Light"/>
                    <w:spacing w:val="2"/>
                    <w:position w:val="1"/>
                  </w:rPr>
                  <w:t>n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ee</w:t>
                </w:r>
                <w:r>
                  <w:rPr>
                    <w:rFonts w:ascii="Calibri Light" w:eastAsia="Calibri Light" w:hAnsi="Calibri Light" w:cs="Calibri Light"/>
                    <w:spacing w:val="1"/>
                    <w:position w:val="1"/>
                  </w:rPr>
                  <w:t>r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i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n</w:t>
                </w:r>
                <w:r>
                  <w:rPr>
                    <w:rFonts w:ascii="Calibri Light" w:eastAsia="Calibri Light" w:hAnsi="Calibri Light" w:cs="Calibri Light"/>
                    <w:spacing w:val="3"/>
                    <w:position w:val="1"/>
                  </w:rPr>
                  <w:t>g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-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2A</w:t>
                </w:r>
              </w:p>
            </w:txbxContent>
          </v:textbox>
          <w10:wrap anchorx="page" anchory="page"/>
        </v:shape>
      </w:pict>
    </w:r>
    <w:r>
      <w:pict>
        <v:shape id="_x0000_s2064" type="#_x0000_t202" style="position:absolute;margin-left:512.35pt;margin-top:732.75pt;width:29.65pt;height:11.95pt;z-index:-1198;mso-position-horizontal-relative:page;mso-position-vertical-relative:page" filled="f" stroked="f">
          <v:textbox inset="0,0,0,0">
            <w:txbxContent>
              <w:p w:rsidR="0064677D" w:rsidRDefault="000976A6">
                <w:pPr>
                  <w:spacing w:line="220" w:lineRule="exact"/>
                  <w:ind w:left="20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 w:eastAsia="Calibri Light" w:hAnsi="Calibri Light" w:cs="Calibri Light"/>
                    <w:position w:val="1"/>
                  </w:rPr>
                  <w:t>P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a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ge</w:t>
                </w:r>
                <w:r>
                  <w:rPr>
                    <w:spacing w:val="-4"/>
                    <w:position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 w:rsidR="00EB7B07">
                  <w:rPr>
                    <w:rFonts w:ascii="Calibri Light" w:eastAsia="Calibri Light" w:hAnsi="Calibri Light" w:cs="Calibri Light"/>
                    <w:noProof/>
                    <w:position w:val="1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77D" w:rsidRDefault="0064677D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77D" w:rsidRDefault="000976A6">
    <w:pPr>
      <w:spacing w:line="200" w:lineRule="exact"/>
    </w:pPr>
    <w:r>
      <w:pict>
        <v:group id="_x0000_s2061" style="position:absolute;margin-left:69.05pt;margin-top:726.15pt;width:474.1pt;height:4.55pt;z-index:-1197;mso-position-horizontal-relative:page;mso-position-vertical-relative:page" coordorigin="1381,14523" coordsize="9482,91">
          <v:shape id="_x0000_s2063" style="position:absolute;left:1412;top:14554;width:9420;height:0" coordorigin="1412,14554" coordsize="9420,0" path="m1412,14554r9419,e" filled="f" strokecolor="#813a0a" strokeweight="3.1pt">
            <v:path arrowok="t"/>
          </v:shape>
          <v:shape id="_x0000_s2062" style="position:absolute;left:1412;top:14606;width:9420;height:0" coordorigin="1412,14606" coordsize="9420,0" path="m1412,14606r9419,e" filled="f" strokecolor="#813a0a" strokeweight=".82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71pt;margin-top:732.75pt;width:92.45pt;height:11.95pt;z-index:-1196;mso-position-horizontal-relative:page;mso-position-vertical-relative:page" filled="f" stroked="f">
          <v:textbox inset="0,0,0,0">
            <w:txbxContent>
              <w:p w:rsidR="0064677D" w:rsidRDefault="000976A6">
                <w:pPr>
                  <w:spacing w:line="220" w:lineRule="exact"/>
                  <w:ind w:left="20" w:right="-30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es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i</w:t>
                </w:r>
                <w:r>
                  <w:rPr>
                    <w:rFonts w:ascii="Calibri Light" w:eastAsia="Calibri Light" w:hAnsi="Calibri Light" w:cs="Calibri Light"/>
                    <w:spacing w:val="2"/>
                    <w:position w:val="1"/>
                  </w:rPr>
                  <w:t>g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n</w:t>
                </w:r>
                <w:r>
                  <w:rPr>
                    <w:spacing w:val="-9"/>
                    <w:position w:val="1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spacing w:val="1"/>
                    <w:position w:val="1"/>
                  </w:rPr>
                  <w:t>E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ng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i</w:t>
                </w:r>
                <w:r>
                  <w:rPr>
                    <w:rFonts w:ascii="Calibri Light" w:eastAsia="Calibri Light" w:hAnsi="Calibri Light" w:cs="Calibri Light"/>
                    <w:spacing w:val="2"/>
                    <w:position w:val="1"/>
                  </w:rPr>
                  <w:t>n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ee</w:t>
                </w:r>
                <w:r>
                  <w:rPr>
                    <w:rFonts w:ascii="Calibri Light" w:eastAsia="Calibri Light" w:hAnsi="Calibri Light" w:cs="Calibri Light"/>
                    <w:spacing w:val="1"/>
                    <w:position w:val="1"/>
                  </w:rPr>
                  <w:t>r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i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n</w:t>
                </w:r>
                <w:r>
                  <w:rPr>
                    <w:rFonts w:ascii="Calibri Light" w:eastAsia="Calibri Light" w:hAnsi="Calibri Light" w:cs="Calibri Light"/>
                    <w:spacing w:val="3"/>
                    <w:position w:val="1"/>
                  </w:rPr>
                  <w:t>g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-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2A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507.3pt;margin-top:732.75pt;width:34.7pt;height:11.95pt;z-index:-1195;mso-position-horizontal-relative:page;mso-position-vertical-relative:page" filled="f" stroked="f">
          <v:textbox inset="0,0,0,0">
            <w:txbxContent>
              <w:p w:rsidR="0064677D" w:rsidRDefault="000976A6">
                <w:pPr>
                  <w:spacing w:line="220" w:lineRule="exact"/>
                  <w:ind w:left="20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 w:eastAsia="Calibri Light" w:hAnsi="Calibri Light" w:cs="Calibri Light"/>
                    <w:position w:val="1"/>
                  </w:rPr>
                  <w:t>P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a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ge</w:t>
                </w:r>
                <w:r>
                  <w:rPr>
                    <w:spacing w:val="-4"/>
                    <w:position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 w:rsidR="00EB7B07">
                  <w:rPr>
                    <w:rFonts w:ascii="Calibri Light" w:eastAsia="Calibri Light" w:hAnsi="Calibri Light" w:cs="Calibri Light"/>
                    <w:noProof/>
                    <w:position w:val="1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77D" w:rsidRDefault="0064677D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77D" w:rsidRDefault="000976A6">
    <w:pPr>
      <w:spacing w:line="200" w:lineRule="exact"/>
    </w:pPr>
    <w:r>
      <w:pict>
        <v:group id="_x0000_s2056" style="position:absolute;margin-left:69.05pt;margin-top:726.15pt;width:474.1pt;height:4.55pt;z-index:-1194;mso-position-horizontal-relative:page;mso-position-vertical-relative:page" coordorigin="1381,14523" coordsize="9482,91">
          <v:shape id="_x0000_s2058" style="position:absolute;left:1412;top:14554;width:9420;height:0" coordorigin="1412,14554" coordsize="9420,0" path="m1412,14554r9419,e" filled="f" strokecolor="#813a0a" strokeweight="3.1pt">
            <v:path arrowok="t"/>
          </v:shape>
          <v:shape id="_x0000_s2057" style="position:absolute;left:1412;top:14606;width:9420;height:0" coordorigin="1412,14606" coordsize="9420,0" path="m1412,14606r9419,e" filled="f" strokecolor="#813a0a" strokeweight=".82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1pt;margin-top:732.75pt;width:92.45pt;height:11.95pt;z-index:-1193;mso-position-horizontal-relative:page;mso-position-vertical-relative:page" filled="f" stroked="f">
          <v:textbox inset="0,0,0,0">
            <w:txbxContent>
              <w:p w:rsidR="0064677D" w:rsidRDefault="000976A6">
                <w:pPr>
                  <w:spacing w:line="220" w:lineRule="exact"/>
                  <w:ind w:left="20" w:right="-30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es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i</w:t>
                </w:r>
                <w:r>
                  <w:rPr>
                    <w:rFonts w:ascii="Calibri Light" w:eastAsia="Calibri Light" w:hAnsi="Calibri Light" w:cs="Calibri Light"/>
                    <w:spacing w:val="2"/>
                    <w:position w:val="1"/>
                  </w:rPr>
                  <w:t>g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n</w:t>
                </w:r>
                <w:r>
                  <w:rPr>
                    <w:spacing w:val="-9"/>
                    <w:position w:val="1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spacing w:val="1"/>
                    <w:position w:val="1"/>
                  </w:rPr>
                  <w:t>E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ng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i</w:t>
                </w:r>
                <w:r>
                  <w:rPr>
                    <w:rFonts w:ascii="Calibri Light" w:eastAsia="Calibri Light" w:hAnsi="Calibri Light" w:cs="Calibri Light"/>
                    <w:spacing w:val="2"/>
                    <w:position w:val="1"/>
                  </w:rPr>
                  <w:t>n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ee</w:t>
                </w:r>
                <w:r>
                  <w:rPr>
                    <w:rFonts w:ascii="Calibri Light" w:eastAsia="Calibri Light" w:hAnsi="Calibri Light" w:cs="Calibri Light"/>
                    <w:spacing w:val="1"/>
                    <w:position w:val="1"/>
                  </w:rPr>
                  <w:t>r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i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n</w:t>
                </w:r>
                <w:r>
                  <w:rPr>
                    <w:rFonts w:ascii="Calibri Light" w:eastAsia="Calibri Light" w:hAnsi="Calibri Light" w:cs="Calibri Light"/>
                    <w:spacing w:val="3"/>
                    <w:position w:val="1"/>
                  </w:rPr>
                  <w:t>g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-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2A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507.3pt;margin-top:732.75pt;width:34.7pt;height:11.95pt;z-index:-1192;mso-position-horizontal-relative:page;mso-position-vertical-relative:page" filled="f" stroked="f">
          <v:textbox inset="0,0,0,0">
            <w:txbxContent>
              <w:p w:rsidR="0064677D" w:rsidRDefault="000976A6">
                <w:pPr>
                  <w:spacing w:line="220" w:lineRule="exact"/>
                  <w:ind w:left="20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 w:eastAsia="Calibri Light" w:hAnsi="Calibri Light" w:cs="Calibri Light"/>
                    <w:position w:val="1"/>
                  </w:rPr>
                  <w:t>P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a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ge</w:t>
                </w:r>
                <w:r>
                  <w:rPr>
                    <w:spacing w:val="-4"/>
                    <w:position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 w:rsidR="00EB7B07">
                  <w:rPr>
                    <w:rFonts w:ascii="Calibri Light" w:eastAsia="Calibri Light" w:hAnsi="Calibri Light" w:cs="Calibri Light"/>
                    <w:noProof/>
                    <w:position w:val="1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77D" w:rsidRDefault="0064677D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77D" w:rsidRDefault="000976A6">
    <w:pPr>
      <w:spacing w:line="200" w:lineRule="exact"/>
    </w:pPr>
    <w:r>
      <w:pict>
        <v:group id="_x0000_s2051" style="position:absolute;margin-left:69.05pt;margin-top:726.15pt;width:474.1pt;height:4.55pt;z-index:-1191;mso-position-horizontal-relative:page;mso-position-vertical-relative:page" coordorigin="1381,14523" coordsize="9482,91">
          <v:shape id="_x0000_s2053" style="position:absolute;left:1412;top:14554;width:9420;height:0" coordorigin="1412,14554" coordsize="9420,0" path="m1412,14554r9419,e" filled="f" strokecolor="#813a0a" strokeweight="3.1pt">
            <v:path arrowok="t"/>
          </v:shape>
          <v:shape id="_x0000_s2052" style="position:absolute;left:1412;top:14606;width:9420;height:0" coordorigin="1412,14606" coordsize="9420,0" path="m1412,14606r9419,e" filled="f" strokecolor="#813a0a" strokeweight=".82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32.75pt;width:92.45pt;height:11.95pt;z-index:-1190;mso-position-horizontal-relative:page;mso-position-vertical-relative:page" filled="f" stroked="f">
          <v:textbox inset="0,0,0,0">
            <w:txbxContent>
              <w:p w:rsidR="0064677D" w:rsidRDefault="000976A6">
                <w:pPr>
                  <w:spacing w:line="220" w:lineRule="exact"/>
                  <w:ind w:left="20" w:right="-30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es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i</w:t>
                </w:r>
                <w:r>
                  <w:rPr>
                    <w:rFonts w:ascii="Calibri Light" w:eastAsia="Calibri Light" w:hAnsi="Calibri Light" w:cs="Calibri Light"/>
                    <w:spacing w:val="2"/>
                    <w:position w:val="1"/>
                  </w:rPr>
                  <w:t>g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n</w:t>
                </w:r>
                <w:r>
                  <w:rPr>
                    <w:spacing w:val="-9"/>
                    <w:position w:val="1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spacing w:val="1"/>
                    <w:position w:val="1"/>
                  </w:rPr>
                  <w:t>E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ng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i</w:t>
                </w:r>
                <w:r>
                  <w:rPr>
                    <w:rFonts w:ascii="Calibri Light" w:eastAsia="Calibri Light" w:hAnsi="Calibri Light" w:cs="Calibri Light"/>
                    <w:spacing w:val="2"/>
                    <w:position w:val="1"/>
                  </w:rPr>
                  <w:t>n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ee</w:t>
                </w:r>
                <w:r>
                  <w:rPr>
                    <w:rFonts w:ascii="Calibri Light" w:eastAsia="Calibri Light" w:hAnsi="Calibri Light" w:cs="Calibri Light"/>
                    <w:spacing w:val="1"/>
                    <w:position w:val="1"/>
                  </w:rPr>
                  <w:t>r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i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n</w:t>
                </w:r>
                <w:r>
                  <w:rPr>
                    <w:rFonts w:ascii="Calibri Light" w:eastAsia="Calibri Light" w:hAnsi="Calibri Light" w:cs="Calibri Light"/>
                    <w:spacing w:val="3"/>
                    <w:position w:val="1"/>
                  </w:rPr>
                  <w:t>g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-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2A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07.3pt;margin-top:732.75pt;width:34.7pt;height:11.95pt;z-index:-1189;mso-position-horizontal-relative:page;mso-position-vertical-relative:page" filled="f" stroked="f">
          <v:textbox inset="0,0,0,0">
            <w:txbxContent>
              <w:p w:rsidR="0064677D" w:rsidRDefault="000976A6">
                <w:pPr>
                  <w:spacing w:line="220" w:lineRule="exact"/>
                  <w:ind w:left="20"/>
                  <w:rPr>
                    <w:rFonts w:ascii="Calibri Light" w:eastAsia="Calibri Light" w:hAnsi="Calibri Light" w:cs="Calibri Light"/>
                  </w:rPr>
                </w:pPr>
                <w:r>
                  <w:rPr>
                    <w:rFonts w:ascii="Calibri Light" w:eastAsia="Calibri Light" w:hAnsi="Calibri Light" w:cs="Calibri Light"/>
                    <w:position w:val="1"/>
                  </w:rPr>
                  <w:t>P</w:t>
                </w:r>
                <w:r>
                  <w:rPr>
                    <w:rFonts w:ascii="Calibri Light" w:eastAsia="Calibri Light" w:hAnsi="Calibri Light" w:cs="Calibri Light"/>
                    <w:spacing w:val="-1"/>
                    <w:position w:val="1"/>
                  </w:rPr>
                  <w:t>a</w:t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t>ge</w:t>
                </w:r>
                <w:r>
                  <w:rPr>
                    <w:spacing w:val="-4"/>
                    <w:position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 w:eastAsia="Calibri Light" w:hAnsi="Calibri Light" w:cs="Calibri Light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 w:rsidR="00EB7B07">
                  <w:rPr>
                    <w:rFonts w:ascii="Calibri Light" w:eastAsia="Calibri Light" w:hAnsi="Calibri Light" w:cs="Calibri Light"/>
                    <w:noProof/>
                    <w:position w:val="1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77D" w:rsidRDefault="0064677D">
    <w:pPr>
      <w:spacing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77D" w:rsidRDefault="0064677D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76A6" w:rsidRDefault="000976A6">
      <w:r>
        <w:separator/>
      </w:r>
    </w:p>
  </w:footnote>
  <w:footnote w:type="continuationSeparator" w:id="0">
    <w:p w:rsidR="000976A6" w:rsidRDefault="000976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1876C8"/>
    <w:multiLevelType w:val="multilevel"/>
    <w:tmpl w:val="57361F2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77D"/>
    <w:rsid w:val="000976A6"/>
    <w:rsid w:val="00237F52"/>
    <w:rsid w:val="0064677D"/>
    <w:rsid w:val="00EB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."/>
  <w:listSeparator w:val=","/>
  <w15:docId w15:val="{68AEB27C-7E4B-4328-AA5A-DB58C9F9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footer" Target="footer3.xml"/><Relationship Id="rId34" Type="http://schemas.openxmlformats.org/officeDocument/2006/relationships/footer" Target="footer5.xml"/><Relationship Id="rId42" Type="http://schemas.openxmlformats.org/officeDocument/2006/relationships/image" Target="media/image31.jpeg"/><Relationship Id="rId47" Type="http://schemas.openxmlformats.org/officeDocument/2006/relationships/footer" Target="footer6.xml"/><Relationship Id="rId50" Type="http://schemas.openxmlformats.org/officeDocument/2006/relationships/footer" Target="footer7.xml"/><Relationship Id="rId55" Type="http://schemas.openxmlformats.org/officeDocument/2006/relationships/image" Target="media/image42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jpe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footer" Target="footer4.xml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footer" Target="footer8.xm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3.pn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theme" Target="theme/theme1.xml"/><Relationship Id="rId20" Type="http://schemas.openxmlformats.org/officeDocument/2006/relationships/footer" Target="footer2.xml"/><Relationship Id="rId41" Type="http://schemas.openxmlformats.org/officeDocument/2006/relationships/image" Target="media/image30.png"/><Relationship Id="rId54" Type="http://schemas.openxmlformats.org/officeDocument/2006/relationships/image" Target="media/image4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5.jpeg"/><Relationship Id="rId49" Type="http://schemas.openxmlformats.org/officeDocument/2006/relationships/image" Target="media/image37.jpeg"/><Relationship Id="rId57" Type="http://schemas.openxmlformats.org/officeDocument/2006/relationships/footer" Target="footer9.xml"/><Relationship Id="rId10" Type="http://schemas.openxmlformats.org/officeDocument/2006/relationships/image" Target="media/image3.pn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52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30</Pages>
  <Words>1728</Words>
  <Characters>9851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 Patel</cp:lastModifiedBy>
  <cp:revision>2</cp:revision>
  <dcterms:created xsi:type="dcterms:W3CDTF">2017-10-07T16:14:00Z</dcterms:created>
  <dcterms:modified xsi:type="dcterms:W3CDTF">2017-10-07T16:28:00Z</dcterms:modified>
</cp:coreProperties>
</file>